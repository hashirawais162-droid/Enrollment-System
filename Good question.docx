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EA91" w14:textId="77777777" w:rsidR="007A51DC" w:rsidRPr="007A51DC" w:rsidRDefault="007A51DC" w:rsidP="007A51DC">
      <w:r w:rsidRPr="007A51DC">
        <w:t xml:space="preserve">Good question — this is exactly the kind of small improvement that can push your project to </w:t>
      </w:r>
      <w:r w:rsidRPr="007A51DC">
        <w:rPr>
          <w:b/>
          <w:bCs/>
        </w:rPr>
        <w:t>full marks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💯</w:t>
      </w:r>
    </w:p>
    <w:p w14:paraId="3C20837C" w14:textId="77777777" w:rsidR="007A51DC" w:rsidRPr="007A51DC" w:rsidRDefault="007A51DC" w:rsidP="007A51DC">
      <w:r w:rsidRPr="007A51DC">
        <w:t xml:space="preserve">Right </w:t>
      </w:r>
      <w:proofErr w:type="gramStart"/>
      <w:r w:rsidRPr="007A51DC">
        <w:t>now</w:t>
      </w:r>
      <w:proofErr w:type="gramEnd"/>
      <w:r w:rsidRPr="007A51DC">
        <w:t xml:space="preserve"> your output works, but it looks a bit plain. Let’s make it </w:t>
      </w:r>
      <w:r w:rsidRPr="007A51DC">
        <w:rPr>
          <w:b/>
          <w:bCs/>
        </w:rPr>
        <w:t>clean, organized, and professional</w:t>
      </w:r>
      <w:r w:rsidRPr="007A51DC">
        <w:t>.</w:t>
      </w:r>
    </w:p>
    <w:p w14:paraId="4660F879" w14:textId="77777777" w:rsidR="007A51DC" w:rsidRPr="007A51DC" w:rsidRDefault="006A7261" w:rsidP="007A51DC">
      <w:r>
        <w:pict w14:anchorId="6EF33A4C">
          <v:rect id="_x0000_i1025" style="width:0;height:1.5pt" o:hralign="center" o:hrstd="t" o:hr="t" fillcolor="#a0a0a0" stroked="f"/>
        </w:pict>
      </w:r>
    </w:p>
    <w:p w14:paraId="11291E4A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Improved Output Formatting Method</w:t>
      </w:r>
    </w:p>
    <w:p w14:paraId="717BB8AC" w14:textId="77777777" w:rsidR="007A51DC" w:rsidRPr="007A51DC" w:rsidRDefault="007A51DC" w:rsidP="007A51DC">
      <w:r w:rsidRPr="007A51DC">
        <w:t>Replace your display method with this:</w:t>
      </w:r>
    </w:p>
    <w:p w14:paraId="32689CBD" w14:textId="77777777" w:rsidR="007A51DC" w:rsidRPr="007A51DC" w:rsidRDefault="007A51DC" w:rsidP="007A51DC">
      <w:r w:rsidRPr="007A51DC">
        <w:t xml:space="preserve">public void </w:t>
      </w:r>
      <w:proofErr w:type="spellStart"/>
      <w:r w:rsidRPr="007A51DC">
        <w:t>displayStudents</w:t>
      </w:r>
      <w:proofErr w:type="spellEnd"/>
      <w:r w:rsidRPr="007A51DC">
        <w:t>() {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("\n====================================");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        COURSE DETAILS");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("====================================");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 xml:space="preserve">("Course Name :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("Capacity    : " + capacity);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 xml:space="preserve">("Enrolled    : " + </w:t>
      </w:r>
      <w:proofErr w:type="spellStart"/>
      <w:r w:rsidRPr="007A51DC">
        <w:t>enrolledStudents.size</w:t>
      </w:r>
      <w:proofErr w:type="spellEnd"/>
      <w:r w:rsidRPr="007A51DC">
        <w:t>());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 xml:space="preserve">("Waitlisted  : " + </w:t>
      </w:r>
      <w:proofErr w:type="spellStart"/>
      <w:r w:rsidRPr="007A51DC">
        <w:t>waitlist.size</w:t>
      </w:r>
      <w:proofErr w:type="spellEnd"/>
      <w:r w:rsidRPr="007A51DC">
        <w:t>());</w:t>
      </w:r>
      <w:r w:rsidRPr="007A51DC">
        <w:br/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("\n----------- ENROLLED STUDENTS -----------");</w:t>
      </w:r>
      <w:r w:rsidRPr="007A51DC">
        <w:br/>
        <w:t xml:space="preserve">    if (</w:t>
      </w:r>
      <w:proofErr w:type="spellStart"/>
      <w:r w:rsidRPr="007A51DC">
        <w:t>enrolledStudents.isEmpty</w:t>
      </w:r>
      <w:proofErr w:type="spellEnd"/>
      <w:r w:rsidRPr="007A51DC">
        <w:t>()) {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("No students enrolled.");</w:t>
      </w:r>
      <w:r w:rsidRPr="007A51DC">
        <w:br/>
        <w:t xml:space="preserve">    } else {</w:t>
      </w:r>
      <w:r w:rsidRPr="007A51DC">
        <w:br/>
        <w:t xml:space="preserve">        int </w:t>
      </w:r>
      <w:proofErr w:type="spellStart"/>
      <w:r w:rsidRPr="007A51DC">
        <w:t>i</w:t>
      </w:r>
      <w:proofErr w:type="spellEnd"/>
      <w:r w:rsidRPr="007A51DC">
        <w:t xml:space="preserve"> = 1;</w:t>
      </w:r>
      <w:r w:rsidRPr="007A51DC">
        <w:br/>
        <w:t xml:space="preserve">        for (Student s : </w:t>
      </w:r>
      <w:proofErr w:type="spellStart"/>
      <w:r w:rsidRPr="007A51DC">
        <w:t>enrolledStudents</w:t>
      </w:r>
      <w:proofErr w:type="spellEnd"/>
      <w:r w:rsidRPr="007A51DC">
        <w:t>) {</w:t>
      </w:r>
      <w:r w:rsidRPr="007A51DC">
        <w:br/>
        <w:t xml:space="preserve">            </w:t>
      </w:r>
      <w:proofErr w:type="spellStart"/>
      <w:r w:rsidRPr="007A51DC">
        <w:t>System.out.printf</w:t>
      </w:r>
      <w:proofErr w:type="spellEnd"/>
      <w:r w:rsidRPr="007A51DC">
        <w:t xml:space="preserve">("%-3d | %-20s\n", </w:t>
      </w:r>
      <w:proofErr w:type="spellStart"/>
      <w:r w:rsidRPr="007A51DC">
        <w:t>i</w:t>
      </w:r>
      <w:proofErr w:type="spellEnd"/>
      <w:r w:rsidRPr="007A51DC">
        <w:t xml:space="preserve">++, </w:t>
      </w:r>
      <w:proofErr w:type="spellStart"/>
      <w:r w:rsidRPr="007A51DC">
        <w:t>s.getName</w:t>
      </w:r>
      <w:proofErr w:type="spellEnd"/>
      <w:r w:rsidRPr="007A51DC">
        <w:t>());</w:t>
      </w:r>
      <w:r w:rsidRPr="007A51DC">
        <w:br/>
        <w:t xml:space="preserve">        }</w:t>
      </w:r>
      <w:r w:rsidRPr="007A51DC">
        <w:br/>
        <w:t xml:space="preserve">    }</w:t>
      </w:r>
      <w:r w:rsidRPr="007A51DC">
        <w:br/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("\n----------- WAITLISTED STUDENTS ----------");</w:t>
      </w:r>
      <w:r w:rsidRPr="007A51DC">
        <w:br/>
        <w:t xml:space="preserve">    if (</w:t>
      </w:r>
      <w:proofErr w:type="spellStart"/>
      <w:r w:rsidRPr="007A51DC">
        <w:t>waitlist.isEmpty</w:t>
      </w:r>
      <w:proofErr w:type="spellEnd"/>
      <w:r w:rsidRPr="007A51DC">
        <w:t>()) {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("No students in waitlist.");</w:t>
      </w:r>
      <w:r w:rsidRPr="007A51DC">
        <w:br/>
        <w:t xml:space="preserve">    } else {</w:t>
      </w:r>
      <w:r w:rsidRPr="007A51DC">
        <w:br/>
        <w:t xml:space="preserve">        int </w:t>
      </w:r>
      <w:proofErr w:type="spellStart"/>
      <w:r w:rsidRPr="007A51DC">
        <w:t>i</w:t>
      </w:r>
      <w:proofErr w:type="spellEnd"/>
      <w:r w:rsidRPr="007A51DC">
        <w:t xml:space="preserve"> = 1;</w:t>
      </w:r>
      <w:r w:rsidRPr="007A51DC">
        <w:br/>
        <w:t xml:space="preserve">        for (Student s : waitlist) {</w:t>
      </w:r>
      <w:r w:rsidRPr="007A51DC">
        <w:br/>
        <w:t xml:space="preserve">            </w:t>
      </w:r>
      <w:proofErr w:type="spellStart"/>
      <w:r w:rsidRPr="007A51DC">
        <w:t>System.out.printf</w:t>
      </w:r>
      <w:proofErr w:type="spellEnd"/>
      <w:r w:rsidRPr="007A51DC">
        <w:t xml:space="preserve">("%-3d | %-20s\n", </w:t>
      </w:r>
      <w:proofErr w:type="spellStart"/>
      <w:r w:rsidRPr="007A51DC">
        <w:t>i</w:t>
      </w:r>
      <w:proofErr w:type="spellEnd"/>
      <w:r w:rsidRPr="007A51DC">
        <w:t xml:space="preserve">++, </w:t>
      </w:r>
      <w:proofErr w:type="spellStart"/>
      <w:r w:rsidRPr="007A51DC">
        <w:t>s.getName</w:t>
      </w:r>
      <w:proofErr w:type="spellEnd"/>
      <w:r w:rsidRPr="007A51DC">
        <w:t>());</w:t>
      </w:r>
      <w:r w:rsidRPr="007A51DC">
        <w:br/>
        <w:t xml:space="preserve">        }</w:t>
      </w:r>
      <w:r w:rsidRPr="007A51DC">
        <w:br/>
        <w:t xml:space="preserve">    }</w:t>
      </w:r>
      <w:r w:rsidRPr="007A51DC">
        <w:br/>
      </w:r>
      <w:r w:rsidRPr="007A51DC">
        <w:lastRenderedPageBreak/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("====================================\n");</w:t>
      </w:r>
      <w:r w:rsidRPr="007A51DC">
        <w:br/>
        <w:t>}</w:t>
      </w:r>
    </w:p>
    <w:p w14:paraId="7251DB0B" w14:textId="77777777" w:rsidR="007A51DC" w:rsidRPr="007A51DC" w:rsidRDefault="006A7261" w:rsidP="007A51DC">
      <w:r>
        <w:pict w14:anchorId="04106076">
          <v:rect id="_x0000_i1026" style="width:0;height:1.5pt" o:hralign="center" o:hrstd="t" o:hr="t" fillcolor="#a0a0a0" stroked="f"/>
        </w:pict>
      </w:r>
    </w:p>
    <w:p w14:paraId="494D33C6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🔥</w:t>
      </w:r>
      <w:proofErr w:type="gramStart"/>
      <w:r w:rsidRPr="007A51DC">
        <w:rPr>
          <w:b/>
          <w:bCs/>
        </w:rPr>
        <w:t xml:space="preserve"> What This</w:t>
      </w:r>
      <w:proofErr w:type="gramEnd"/>
      <w:r w:rsidRPr="007A51DC">
        <w:rPr>
          <w:b/>
          <w:bCs/>
        </w:rPr>
        <w:t xml:space="preserve"> Improves</w:t>
      </w:r>
    </w:p>
    <w:p w14:paraId="31C819A8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✔️</w:t>
      </w:r>
      <w:r w:rsidRPr="007A51DC">
        <w:rPr>
          <w:b/>
          <w:bCs/>
        </w:rPr>
        <w:t xml:space="preserve"> 1. Clean Sections</w:t>
      </w:r>
    </w:p>
    <w:p w14:paraId="648D1CFE" w14:textId="77777777" w:rsidR="007A51DC" w:rsidRPr="007A51DC" w:rsidRDefault="007A51DC" w:rsidP="007A51DC">
      <w:r w:rsidRPr="007A51DC">
        <w:t>====================================</w:t>
      </w:r>
      <w:r w:rsidRPr="007A51DC">
        <w:br/>
        <w:t xml:space="preserve">        COURSE DETAILS</w:t>
      </w:r>
      <w:r w:rsidRPr="007A51DC">
        <w:br/>
        <w:t>====================================</w:t>
      </w:r>
    </w:p>
    <w:p w14:paraId="149E29BF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✔️</w:t>
      </w:r>
      <w:r w:rsidRPr="007A51DC">
        <w:rPr>
          <w:b/>
          <w:bCs/>
        </w:rPr>
        <w:t xml:space="preserve"> 2. Aligned Output (VERY IMPORTANT)</w:t>
      </w:r>
    </w:p>
    <w:p w14:paraId="12B44654" w14:textId="77777777" w:rsidR="007A51DC" w:rsidRPr="007A51DC" w:rsidRDefault="007A51DC" w:rsidP="007A51DC">
      <w:r w:rsidRPr="007A51DC">
        <w:t>Using:</w:t>
      </w:r>
    </w:p>
    <w:p w14:paraId="28FAB200" w14:textId="77777777" w:rsidR="007A51DC" w:rsidRPr="007A51DC" w:rsidRDefault="007A51DC" w:rsidP="007A51DC">
      <w:proofErr w:type="spellStart"/>
      <w:r w:rsidRPr="007A51DC">
        <w:t>System.out.printf</w:t>
      </w:r>
      <w:proofErr w:type="spellEnd"/>
      <w:r w:rsidRPr="007A51DC">
        <w:t xml:space="preserve">("%-3d | %-20s\n", </w:t>
      </w:r>
      <w:proofErr w:type="spellStart"/>
      <w:r w:rsidRPr="007A51DC">
        <w:t>i</w:t>
      </w:r>
      <w:proofErr w:type="spellEnd"/>
      <w:r w:rsidRPr="007A51DC">
        <w:t xml:space="preserve">++, </w:t>
      </w:r>
      <w:proofErr w:type="spellStart"/>
      <w:proofErr w:type="gramStart"/>
      <w:r w:rsidRPr="007A51DC">
        <w:t>s.getName</w:t>
      </w:r>
      <w:proofErr w:type="spellEnd"/>
      <w:proofErr w:type="gramEnd"/>
      <w:r w:rsidRPr="007A51DC">
        <w:t>());</w:t>
      </w:r>
    </w:p>
    <w:p w14:paraId="348B674B" w14:textId="77777777" w:rsidR="007A51DC" w:rsidRPr="007A51DC" w:rsidRDefault="007A51DC" w:rsidP="007A51DC">
      <w:r w:rsidRPr="007A51DC">
        <w:rPr>
          <w:rFonts w:ascii="Segoe UI Emoji" w:hAnsi="Segoe UI Emoji" w:cs="Segoe UI Emoji"/>
        </w:rPr>
        <w:t>👉</w:t>
      </w:r>
      <w:r w:rsidRPr="007A51DC">
        <w:t xml:space="preserve"> Keeps everything lined up nicely like a table.</w:t>
      </w:r>
    </w:p>
    <w:p w14:paraId="6306720C" w14:textId="77777777" w:rsidR="007A51DC" w:rsidRPr="007A51DC" w:rsidRDefault="006A7261" w:rsidP="007A51DC">
      <w:r>
        <w:pict w14:anchorId="0351433F">
          <v:rect id="_x0000_i1027" style="width:0;height:1.5pt" o:hralign="center" o:hrstd="t" o:hr="t" fillcolor="#a0a0a0" stroked="f"/>
        </w:pict>
      </w:r>
    </w:p>
    <w:p w14:paraId="09523358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✔️</w:t>
      </w:r>
      <w:r w:rsidRPr="007A51DC">
        <w:rPr>
          <w:b/>
          <w:bCs/>
        </w:rPr>
        <w:t xml:space="preserve"> 3. Numbered Lists</w:t>
      </w:r>
    </w:p>
    <w:p w14:paraId="3188698C" w14:textId="77777777" w:rsidR="007A51DC" w:rsidRPr="007A51DC" w:rsidRDefault="007A51DC" w:rsidP="007A51DC">
      <w:r w:rsidRPr="007A51DC">
        <w:t>1   | Alice</w:t>
      </w:r>
      <w:r w:rsidRPr="007A51DC">
        <w:br/>
        <w:t>2   | Bob</w:t>
      </w:r>
    </w:p>
    <w:p w14:paraId="5945EAA3" w14:textId="77777777" w:rsidR="007A51DC" w:rsidRPr="007A51DC" w:rsidRDefault="007A51DC" w:rsidP="007A51DC">
      <w:r w:rsidRPr="007A51DC">
        <w:rPr>
          <w:rFonts w:ascii="Segoe UI Emoji" w:hAnsi="Segoe UI Emoji" w:cs="Segoe UI Emoji"/>
        </w:rPr>
        <w:t>👉</w:t>
      </w:r>
      <w:r w:rsidRPr="007A51DC">
        <w:t xml:space="preserve"> Looks more professional than just dashes.</w:t>
      </w:r>
    </w:p>
    <w:p w14:paraId="6A4753B1" w14:textId="77777777" w:rsidR="007A51DC" w:rsidRPr="007A51DC" w:rsidRDefault="006A7261" w:rsidP="007A51DC">
      <w:r>
        <w:pict w14:anchorId="5F8D7A16">
          <v:rect id="_x0000_i1028" style="width:0;height:1.5pt" o:hralign="center" o:hrstd="t" o:hr="t" fillcolor="#a0a0a0" stroked="f"/>
        </w:pict>
      </w:r>
    </w:p>
    <w:p w14:paraId="4D629D65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✔️</w:t>
      </w:r>
      <w:r w:rsidRPr="007A51DC">
        <w:rPr>
          <w:b/>
          <w:bCs/>
        </w:rPr>
        <w:t xml:space="preserve"> 4. Handles Empty Cases</w:t>
      </w:r>
    </w:p>
    <w:p w14:paraId="5B3CFB57" w14:textId="77777777" w:rsidR="007A51DC" w:rsidRPr="007A51DC" w:rsidRDefault="007A51DC" w:rsidP="007A51DC">
      <w:r w:rsidRPr="007A51DC">
        <w:t>No students enrolled.</w:t>
      </w:r>
    </w:p>
    <w:p w14:paraId="4D8315AA" w14:textId="77777777" w:rsidR="007A51DC" w:rsidRPr="007A51DC" w:rsidRDefault="006A7261" w:rsidP="007A51DC">
      <w:r>
        <w:pict w14:anchorId="519192A8">
          <v:rect id="_x0000_i1029" style="width:0;height:1.5pt" o:hralign="center" o:hrstd="t" o:hr="t" fillcolor="#a0a0a0" stroked="f"/>
        </w:pict>
      </w:r>
    </w:p>
    <w:p w14:paraId="38E30B87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🏆</w:t>
      </w:r>
      <w:r w:rsidRPr="007A51DC">
        <w:rPr>
          <w:b/>
          <w:bCs/>
        </w:rPr>
        <w:t xml:space="preserve"> Example Output</w:t>
      </w:r>
    </w:p>
    <w:p w14:paraId="793DFBAD" w14:textId="77777777" w:rsidR="007A51DC" w:rsidRPr="007A51DC" w:rsidRDefault="007A51DC" w:rsidP="007A51DC">
      <w:r w:rsidRPr="007A51DC">
        <w:t>====================================</w:t>
      </w:r>
      <w:r w:rsidRPr="007A51DC">
        <w:br/>
        <w:t xml:space="preserve">        COURSE DETAILS</w:t>
      </w:r>
      <w:r w:rsidRPr="007A51DC">
        <w:br/>
        <w:t>====================================</w:t>
      </w:r>
      <w:r w:rsidRPr="007A51DC">
        <w:br/>
        <w:t>Course Name : Math 101</w:t>
      </w:r>
      <w:r w:rsidRPr="007A51DC">
        <w:br/>
        <w:t>Capacity    : 2</w:t>
      </w:r>
      <w:r w:rsidRPr="007A51DC">
        <w:br/>
      </w:r>
      <w:r w:rsidRPr="007A51DC">
        <w:lastRenderedPageBreak/>
        <w:t>Enrolled    : 2</w:t>
      </w:r>
      <w:r w:rsidRPr="007A51DC">
        <w:br/>
        <w:t>Waitlisted  : 2</w:t>
      </w:r>
      <w:r w:rsidRPr="007A51DC">
        <w:br/>
      </w:r>
      <w:r w:rsidRPr="007A51DC">
        <w:br/>
        <w:t>----------- ENROLLED STUDENTS -----------</w:t>
      </w:r>
      <w:r w:rsidRPr="007A51DC">
        <w:br/>
        <w:t>1   | Alice</w:t>
      </w:r>
      <w:r w:rsidRPr="007A51DC">
        <w:br/>
        <w:t>2   | Bob</w:t>
      </w:r>
      <w:r w:rsidRPr="007A51DC">
        <w:br/>
      </w:r>
      <w:r w:rsidRPr="007A51DC">
        <w:br/>
        <w:t>----------- WAITLISTED STUDENTS ----------</w:t>
      </w:r>
      <w:r w:rsidRPr="007A51DC">
        <w:br/>
        <w:t>1   | Charlie</w:t>
      </w:r>
      <w:r w:rsidRPr="007A51DC">
        <w:br/>
        <w:t>2   | David</w:t>
      </w:r>
      <w:r w:rsidRPr="007A51DC">
        <w:br/>
        <w:t>====================================</w:t>
      </w:r>
    </w:p>
    <w:p w14:paraId="59ED208B" w14:textId="77777777" w:rsidR="007A51DC" w:rsidRPr="007A51DC" w:rsidRDefault="006A7261" w:rsidP="007A51DC">
      <w:r>
        <w:pict w14:anchorId="58B420C1">
          <v:rect id="_x0000_i1030" style="width:0;height:1.5pt" o:hralign="center" o:hrstd="t" o:hr="t" fillcolor="#a0a0a0" stroked="f"/>
        </w:pict>
      </w:r>
    </w:p>
    <w:p w14:paraId="790668B5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💡</w:t>
      </w:r>
      <w:r w:rsidRPr="007A51DC">
        <w:rPr>
          <w:b/>
          <w:bCs/>
        </w:rPr>
        <w:t xml:space="preserve"> Extra (If You Want A+ Level)</w:t>
      </w:r>
    </w:p>
    <w:p w14:paraId="05EBDD65" w14:textId="77777777" w:rsidR="007A51DC" w:rsidRPr="007A51DC" w:rsidRDefault="007A51DC" w:rsidP="007A51DC">
      <w:r w:rsidRPr="007A51DC">
        <w:t>You can also:</w:t>
      </w:r>
    </w:p>
    <w:p w14:paraId="44992610" w14:textId="77777777" w:rsidR="007A51DC" w:rsidRPr="007A51DC" w:rsidRDefault="007A51DC" w:rsidP="007A51DC">
      <w:pPr>
        <w:numPr>
          <w:ilvl w:val="0"/>
          <w:numId w:val="7"/>
        </w:numPr>
      </w:pPr>
      <w:r w:rsidRPr="007A51DC">
        <w:t xml:space="preserve">Add </w:t>
      </w:r>
      <w:r w:rsidRPr="007A51DC">
        <w:rPr>
          <w:b/>
          <w:bCs/>
        </w:rPr>
        <w:t>timestamps</w:t>
      </w:r>
      <w:r w:rsidRPr="007A51DC">
        <w:t xml:space="preserve"> </w:t>
      </w:r>
    </w:p>
    <w:p w14:paraId="4255FA65" w14:textId="77777777" w:rsidR="007A51DC" w:rsidRPr="007A51DC" w:rsidRDefault="007A51DC" w:rsidP="007A51DC">
      <w:pPr>
        <w:numPr>
          <w:ilvl w:val="0"/>
          <w:numId w:val="7"/>
        </w:numPr>
      </w:pPr>
      <w:r w:rsidRPr="007A51DC">
        <w:t xml:space="preserve">Add </w:t>
      </w:r>
      <w:r w:rsidRPr="007A51DC">
        <w:rPr>
          <w:b/>
          <w:bCs/>
        </w:rPr>
        <w:t>student IDs</w:t>
      </w:r>
      <w:r w:rsidRPr="007A51DC">
        <w:t xml:space="preserve"> </w:t>
      </w:r>
    </w:p>
    <w:p w14:paraId="7773D293" w14:textId="77777777" w:rsidR="007A51DC" w:rsidRPr="007A51DC" w:rsidRDefault="007A51DC" w:rsidP="007A51DC">
      <w:pPr>
        <w:numPr>
          <w:ilvl w:val="0"/>
          <w:numId w:val="7"/>
        </w:numPr>
      </w:pPr>
      <w:r w:rsidRPr="007A51DC">
        <w:t xml:space="preserve">Sort students alphabetically </w:t>
      </w:r>
    </w:p>
    <w:p w14:paraId="31624219" w14:textId="77777777" w:rsidR="007A51DC" w:rsidRPr="007A51DC" w:rsidRDefault="006A7261" w:rsidP="007A51DC">
      <w:r>
        <w:pict w14:anchorId="11597145">
          <v:rect id="_x0000_i1031" style="width:0;height:1.5pt" o:hralign="center" o:hrstd="t" o:hr="t" fillcolor="#a0a0a0" stroked="f"/>
        </w:pict>
      </w:r>
    </w:p>
    <w:p w14:paraId="218E73C1" w14:textId="77777777" w:rsidR="007A51DC" w:rsidRPr="007A51DC" w:rsidRDefault="007A51DC" w:rsidP="007A51DC">
      <w:r w:rsidRPr="007A51DC">
        <w:t>If you want, I can next:</w:t>
      </w:r>
      <w:r w:rsidRPr="007A51DC">
        <w:br/>
      </w:r>
      <w:r w:rsidRPr="007A51DC">
        <w:rPr>
          <w:rFonts w:ascii="Segoe UI Emoji" w:hAnsi="Segoe UI Emoji" w:cs="Segoe UI Emoji"/>
        </w:rPr>
        <w:t>👉</w:t>
      </w:r>
      <w:r w:rsidRPr="007A51DC">
        <w:t xml:space="preserve"> upgrade your whole program into a </w:t>
      </w:r>
      <w:r w:rsidRPr="007A51DC">
        <w:rPr>
          <w:b/>
          <w:bCs/>
        </w:rPr>
        <w:t>menu-driven A+ project</w:t>
      </w:r>
      <w:r w:rsidRPr="007A51DC">
        <w:br/>
      </w:r>
      <w:r w:rsidRPr="007A51DC">
        <w:rPr>
          <w:rFonts w:ascii="Segoe UI Emoji" w:hAnsi="Segoe UI Emoji" w:cs="Segoe UI Emoji"/>
        </w:rPr>
        <w:t>👉</w:t>
      </w:r>
      <w:r w:rsidRPr="007A51DC">
        <w:t xml:space="preserve"> or add </w:t>
      </w:r>
      <w:r w:rsidRPr="007A51DC">
        <w:rPr>
          <w:b/>
          <w:bCs/>
        </w:rPr>
        <w:t>multiple courses + search system</w:t>
      </w:r>
    </w:p>
    <w:p w14:paraId="70FB6F34" w14:textId="77777777" w:rsidR="007A51DC" w:rsidRPr="007A51DC" w:rsidRDefault="007A51DC" w:rsidP="007A51DC">
      <w:r w:rsidRPr="007A51DC">
        <w:t>Add a drop student feature”</w:t>
      </w:r>
    </w:p>
    <w:p w14:paraId="78E611A7" w14:textId="77777777" w:rsidR="007A51DC" w:rsidRPr="007A51DC" w:rsidRDefault="007A51DC" w:rsidP="007A51DC">
      <w:r w:rsidRPr="007A51DC">
        <w:t xml:space="preserve">You’re close already — you just need a </w:t>
      </w:r>
      <w:r w:rsidRPr="007A51DC">
        <w:rPr>
          <w:b/>
          <w:bCs/>
        </w:rPr>
        <w:t>proper “drop student” feature that removes a specific student by name</w:t>
      </w:r>
      <w:r w:rsidRPr="007A51DC">
        <w:t xml:space="preserve"> (not just the first one). This is important for full marks </w:t>
      </w:r>
      <w:r w:rsidRPr="007A51DC">
        <w:rPr>
          <w:rFonts w:ascii="Segoe UI Emoji" w:hAnsi="Segoe UI Emoji" w:cs="Segoe UI Emoji"/>
        </w:rPr>
        <w:t>💯</w:t>
      </w:r>
    </w:p>
    <w:p w14:paraId="2D4025EF" w14:textId="77777777" w:rsidR="007A51DC" w:rsidRPr="007A51DC" w:rsidRDefault="006A7261" w:rsidP="007A51DC">
      <w:r>
        <w:pict w14:anchorId="2F5B1FC9">
          <v:rect id="_x0000_i1032" style="width:0;height:1.5pt" o:hralign="center" o:hrstd="t" o:hr="t" fillcolor="#a0a0a0" stroked="f"/>
        </w:pict>
      </w:r>
    </w:p>
    <w:p w14:paraId="10FC1BD1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Improved Drop Student Method</w:t>
      </w:r>
    </w:p>
    <w:p w14:paraId="32C3DA2C" w14:textId="77777777" w:rsidR="007A51DC" w:rsidRPr="007A51DC" w:rsidRDefault="007A51DC" w:rsidP="007A51DC">
      <w:r w:rsidRPr="007A51DC">
        <w:t>Add this inside your Course class:</w:t>
      </w:r>
    </w:p>
    <w:p w14:paraId="1E959B22" w14:textId="77777777" w:rsidR="007A51DC" w:rsidRPr="007A51DC" w:rsidRDefault="007A51DC" w:rsidP="007A51DC">
      <w:r w:rsidRPr="007A51DC">
        <w:t xml:space="preserve">public void </w:t>
      </w:r>
      <w:proofErr w:type="spellStart"/>
      <w:r w:rsidRPr="007A51DC">
        <w:t>dropStudent</w:t>
      </w:r>
      <w:proofErr w:type="spellEnd"/>
      <w:r w:rsidRPr="007A51DC">
        <w:t>(String name) {</w:t>
      </w:r>
      <w:r w:rsidRPr="007A51DC">
        <w:br/>
        <w:t xml:space="preserve">    // Try to remove from enrolled students</w:t>
      </w:r>
      <w:r w:rsidRPr="007A51DC">
        <w:br/>
        <w:t xml:space="preserve">    Iterator&lt;Student&gt; it = </w:t>
      </w:r>
      <w:proofErr w:type="spellStart"/>
      <w:r w:rsidRPr="007A51DC">
        <w:t>enrolledStudents.iterator</w:t>
      </w:r>
      <w:proofErr w:type="spellEnd"/>
      <w:r w:rsidRPr="007A51DC">
        <w:t>();</w:t>
      </w:r>
      <w:r w:rsidRPr="007A51DC">
        <w:br/>
      </w:r>
      <w:r w:rsidRPr="007A51DC">
        <w:br/>
      </w:r>
      <w:r w:rsidRPr="007A51DC">
        <w:lastRenderedPageBreak/>
        <w:t xml:space="preserve">    while (</w:t>
      </w:r>
      <w:proofErr w:type="spellStart"/>
      <w:r w:rsidRPr="007A51DC">
        <w:t>it.hasNext</w:t>
      </w:r>
      <w:proofErr w:type="spellEnd"/>
      <w:r w:rsidRPr="007A51DC">
        <w:t>()) {</w:t>
      </w:r>
      <w:r w:rsidRPr="007A51DC">
        <w:br/>
        <w:t xml:space="preserve">        Student s = </w:t>
      </w:r>
      <w:proofErr w:type="spellStart"/>
      <w:r w:rsidRPr="007A51DC">
        <w:t>it.next</w:t>
      </w:r>
      <w:proofErr w:type="spellEnd"/>
      <w:r w:rsidRPr="007A51DC">
        <w:t>();</w:t>
      </w:r>
      <w:r w:rsidRPr="007A51DC">
        <w:br/>
        <w:t xml:space="preserve">        if (</w:t>
      </w:r>
      <w:proofErr w:type="spellStart"/>
      <w:r w:rsidRPr="007A51DC">
        <w:t>s.getName</w:t>
      </w:r>
      <w:proofErr w:type="spellEnd"/>
      <w:r w:rsidRPr="007A51DC">
        <w:t>().</w:t>
      </w:r>
      <w:proofErr w:type="spellStart"/>
      <w:r w:rsidRPr="007A51DC">
        <w:t>equalsIgnoreCase</w:t>
      </w:r>
      <w:proofErr w:type="spellEnd"/>
      <w:r w:rsidRPr="007A51DC">
        <w:t>(name)) {</w:t>
      </w:r>
      <w:r w:rsidRPr="007A51DC">
        <w:br/>
        <w:t xml:space="preserve">            </w:t>
      </w:r>
      <w:proofErr w:type="spellStart"/>
      <w:r w:rsidRPr="007A51DC">
        <w:t>it.remove</w:t>
      </w:r>
      <w:proofErr w:type="spellEnd"/>
      <w:r w:rsidRPr="007A51DC">
        <w:t>();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 xml:space="preserve">(name + " dropped from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</w:r>
      <w:r w:rsidRPr="007A51DC">
        <w:br/>
        <w:t xml:space="preserve">            // Move next waitlisted student into enrolled</w:t>
      </w:r>
      <w:r w:rsidRPr="007A51DC">
        <w:br/>
        <w:t xml:space="preserve">            if (!</w:t>
      </w:r>
      <w:proofErr w:type="spellStart"/>
      <w:r w:rsidRPr="007A51DC">
        <w:t>waitlist.isEmpty</w:t>
      </w:r>
      <w:proofErr w:type="spellEnd"/>
      <w:r w:rsidRPr="007A51DC">
        <w:t>()) {</w:t>
      </w:r>
      <w:r w:rsidRPr="007A51DC">
        <w:br/>
        <w:t xml:space="preserve">                Student next = </w:t>
      </w:r>
      <w:proofErr w:type="spellStart"/>
      <w:r w:rsidRPr="007A51DC">
        <w:t>waitlist.poll</w:t>
      </w:r>
      <w:proofErr w:type="spellEnd"/>
      <w:r w:rsidRPr="007A51DC">
        <w:t>();</w:t>
      </w:r>
      <w:r w:rsidRPr="007A51DC">
        <w:br/>
        <w:t xml:space="preserve">                </w:t>
      </w:r>
      <w:proofErr w:type="spellStart"/>
      <w:r w:rsidRPr="007A51DC">
        <w:t>enrolledStudents.add</w:t>
      </w:r>
      <w:proofErr w:type="spellEnd"/>
      <w:r w:rsidRPr="007A51DC">
        <w:t>(next);</w:t>
      </w:r>
      <w:r w:rsidRPr="007A51DC">
        <w:br/>
        <w:t xml:space="preserve">                </w:t>
      </w:r>
      <w:proofErr w:type="spellStart"/>
      <w:r w:rsidRPr="007A51DC">
        <w:t>System.out.println</w:t>
      </w:r>
      <w:proofErr w:type="spellEnd"/>
      <w:r w:rsidRPr="007A51DC">
        <w:t>(</w:t>
      </w:r>
      <w:proofErr w:type="spellStart"/>
      <w:r w:rsidRPr="007A51DC">
        <w:t>next.getName</w:t>
      </w:r>
      <w:proofErr w:type="spellEnd"/>
      <w:r w:rsidRPr="007A51DC">
        <w:t>() + " moved from waitlist to enrolled");</w:t>
      </w:r>
      <w:r w:rsidRPr="007A51DC">
        <w:br/>
        <w:t xml:space="preserve">            }</w:t>
      </w:r>
      <w:r w:rsidRPr="007A51DC">
        <w:br/>
        <w:t xml:space="preserve">            return;</w:t>
      </w:r>
      <w:r w:rsidRPr="007A51DC">
        <w:br/>
        <w:t xml:space="preserve">        }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If not found in enrolled, check waitlist</w:t>
      </w:r>
      <w:r w:rsidRPr="007A51DC">
        <w:br/>
        <w:t xml:space="preserve">    Iterator&lt;Student&gt; </w:t>
      </w:r>
      <w:proofErr w:type="spellStart"/>
      <w:r w:rsidRPr="007A51DC">
        <w:t>waitIt</w:t>
      </w:r>
      <w:proofErr w:type="spellEnd"/>
      <w:r w:rsidRPr="007A51DC">
        <w:t xml:space="preserve"> = </w:t>
      </w:r>
      <w:proofErr w:type="spellStart"/>
      <w:r w:rsidRPr="007A51DC">
        <w:t>waitlist.iterator</w:t>
      </w:r>
      <w:proofErr w:type="spellEnd"/>
      <w:r w:rsidRPr="007A51DC">
        <w:t>();</w:t>
      </w:r>
      <w:r w:rsidRPr="007A51DC">
        <w:br/>
        <w:t xml:space="preserve">    while (</w:t>
      </w:r>
      <w:proofErr w:type="spellStart"/>
      <w:r w:rsidRPr="007A51DC">
        <w:t>waitIt.hasNext</w:t>
      </w:r>
      <w:proofErr w:type="spellEnd"/>
      <w:r w:rsidRPr="007A51DC">
        <w:t>()) {</w:t>
      </w:r>
      <w:r w:rsidRPr="007A51DC">
        <w:br/>
        <w:t xml:space="preserve">        Student s = </w:t>
      </w:r>
      <w:proofErr w:type="spellStart"/>
      <w:r w:rsidRPr="007A51DC">
        <w:t>waitIt.next</w:t>
      </w:r>
      <w:proofErr w:type="spellEnd"/>
      <w:r w:rsidRPr="007A51DC">
        <w:t>();</w:t>
      </w:r>
      <w:r w:rsidRPr="007A51DC">
        <w:br/>
        <w:t xml:space="preserve">        if (</w:t>
      </w:r>
      <w:proofErr w:type="spellStart"/>
      <w:r w:rsidRPr="007A51DC">
        <w:t>s.getName</w:t>
      </w:r>
      <w:proofErr w:type="spellEnd"/>
      <w:r w:rsidRPr="007A51DC">
        <w:t>().</w:t>
      </w:r>
      <w:proofErr w:type="spellStart"/>
      <w:r w:rsidRPr="007A51DC">
        <w:t>equalsIgnoreCase</w:t>
      </w:r>
      <w:proofErr w:type="spellEnd"/>
      <w:r w:rsidRPr="007A51DC">
        <w:t>(name)) {</w:t>
      </w:r>
      <w:r w:rsidRPr="007A51DC">
        <w:br/>
        <w:t xml:space="preserve">            </w:t>
      </w:r>
      <w:proofErr w:type="spellStart"/>
      <w:r w:rsidRPr="007A51DC">
        <w:t>waitIt.remove</w:t>
      </w:r>
      <w:proofErr w:type="spellEnd"/>
      <w:r w:rsidRPr="007A51DC">
        <w:t>();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>(name + " removed from waitlist");</w:t>
      </w:r>
      <w:r w:rsidRPr="007A51DC">
        <w:br/>
        <w:t xml:space="preserve">            return;</w:t>
      </w:r>
      <w:r w:rsidRPr="007A51DC">
        <w:br/>
        <w:t xml:space="preserve">        }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If student not found anywhere</w:t>
      </w:r>
      <w:r w:rsidRPr="007A51DC">
        <w:br/>
        <w:t xml:space="preserve">    </w:t>
      </w:r>
      <w:proofErr w:type="spellStart"/>
      <w:r w:rsidRPr="007A51DC">
        <w:t>System.out.println</w:t>
      </w:r>
      <w:proofErr w:type="spellEnd"/>
      <w:r w:rsidRPr="007A51DC">
        <w:t>("Student not found.");</w:t>
      </w:r>
      <w:r w:rsidRPr="007A51DC">
        <w:br/>
        <w:t>}</w:t>
      </w:r>
    </w:p>
    <w:p w14:paraId="6C6D3653" w14:textId="77777777" w:rsidR="007A51DC" w:rsidRPr="007A51DC" w:rsidRDefault="006A7261" w:rsidP="007A51DC">
      <w:r>
        <w:pict w14:anchorId="55DF32F1">
          <v:rect id="_x0000_i1033" style="width:0;height:1.5pt" o:hralign="center" o:hrstd="t" o:hr="t" fillcolor="#a0a0a0" stroked="f"/>
        </w:pict>
      </w:r>
    </w:p>
    <w:p w14:paraId="34C9F93A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🔥</w:t>
      </w:r>
      <w:r w:rsidRPr="007A51DC">
        <w:rPr>
          <w:b/>
          <w:bCs/>
        </w:rPr>
        <w:t xml:space="preserve"> Why This Is Better</w:t>
      </w:r>
    </w:p>
    <w:p w14:paraId="436AEF46" w14:textId="77777777" w:rsidR="007A51DC" w:rsidRPr="007A51DC" w:rsidRDefault="007A51DC" w:rsidP="007A51DC">
      <w:r w:rsidRPr="007A51DC">
        <w:rPr>
          <w:rFonts w:ascii="Segoe UI Emoji" w:hAnsi="Segoe UI Emoji" w:cs="Segoe UI Emoji"/>
        </w:rPr>
        <w:t>✔️</w:t>
      </w:r>
      <w:r w:rsidRPr="007A51DC">
        <w:t xml:space="preserve"> Drops a </w:t>
      </w:r>
      <w:r w:rsidRPr="007A51DC">
        <w:rPr>
          <w:b/>
          <w:bCs/>
        </w:rPr>
        <w:t>specific student by name</w:t>
      </w:r>
      <w:r w:rsidRPr="007A51DC">
        <w:br/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Works for both:</w:t>
      </w:r>
    </w:p>
    <w:p w14:paraId="786A3C06" w14:textId="77777777" w:rsidR="007A51DC" w:rsidRPr="007A51DC" w:rsidRDefault="007A51DC" w:rsidP="007A51DC">
      <w:pPr>
        <w:numPr>
          <w:ilvl w:val="0"/>
          <w:numId w:val="8"/>
        </w:numPr>
      </w:pPr>
      <w:r w:rsidRPr="007A51DC">
        <w:t xml:space="preserve">enrolled students </w:t>
      </w:r>
    </w:p>
    <w:p w14:paraId="1E8DAC17" w14:textId="77777777" w:rsidR="007A51DC" w:rsidRPr="007A51DC" w:rsidRDefault="007A51DC" w:rsidP="007A51DC">
      <w:pPr>
        <w:numPr>
          <w:ilvl w:val="0"/>
          <w:numId w:val="8"/>
        </w:numPr>
      </w:pPr>
      <w:r w:rsidRPr="007A51DC">
        <w:lastRenderedPageBreak/>
        <w:t xml:space="preserve">waitlisted students </w:t>
      </w:r>
    </w:p>
    <w:p w14:paraId="3C0FB636" w14:textId="77777777" w:rsidR="007A51DC" w:rsidRPr="007A51DC" w:rsidRDefault="007A51DC" w:rsidP="007A51DC">
      <w:r w:rsidRPr="007A51DC">
        <w:rPr>
          <w:rFonts w:ascii="Segoe UI Emoji" w:hAnsi="Segoe UI Emoji" w:cs="Segoe UI Emoji"/>
        </w:rPr>
        <w:t>✔️</w:t>
      </w:r>
      <w:r w:rsidRPr="007A51DC">
        <w:t xml:space="preserve"> Automatically fills empty seat from waitlist</w:t>
      </w:r>
      <w:r w:rsidRPr="007A51DC">
        <w:br/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Uses Iterator (prevents errors — good for marks)</w:t>
      </w:r>
    </w:p>
    <w:p w14:paraId="41CE16E0" w14:textId="77777777" w:rsidR="007A51DC" w:rsidRPr="007A51DC" w:rsidRDefault="006A7261" w:rsidP="007A51DC">
      <w:r>
        <w:pict w14:anchorId="6EB227FB">
          <v:rect id="_x0000_i1034" style="width:0;height:1.5pt" o:hralign="center" o:hrstd="t" o:hr="t" fillcolor="#a0a0a0" stroked="f"/>
        </w:pict>
      </w:r>
    </w:p>
    <w:p w14:paraId="1A506060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🛠️</w:t>
      </w:r>
      <w:r w:rsidRPr="007A51DC">
        <w:rPr>
          <w:b/>
          <w:bCs/>
        </w:rPr>
        <w:t xml:space="preserve"> How to Use It in Main</w:t>
      </w:r>
    </w:p>
    <w:p w14:paraId="188E03EA" w14:textId="77777777" w:rsidR="007A51DC" w:rsidRPr="007A51DC" w:rsidRDefault="007A51DC" w:rsidP="007A51DC">
      <w:r w:rsidRPr="007A51DC">
        <w:t>Replace your old drop call:</w:t>
      </w:r>
    </w:p>
    <w:p w14:paraId="1B38F4F6" w14:textId="77777777" w:rsidR="007A51DC" w:rsidRPr="007A51DC" w:rsidRDefault="007A51DC" w:rsidP="007A51DC">
      <w:proofErr w:type="spellStart"/>
      <w:proofErr w:type="gramStart"/>
      <w:r w:rsidRPr="007A51DC">
        <w:t>course.dropStudent</w:t>
      </w:r>
      <w:proofErr w:type="spellEnd"/>
      <w:proofErr w:type="gramEnd"/>
      <w:r w:rsidRPr="007A51DC">
        <w:t>();</w:t>
      </w:r>
    </w:p>
    <w:p w14:paraId="731A49BF" w14:textId="77777777" w:rsidR="007A51DC" w:rsidRPr="007A51DC" w:rsidRDefault="007A51DC" w:rsidP="007A51DC">
      <w:r w:rsidRPr="007A51DC">
        <w:t>With:</w:t>
      </w:r>
    </w:p>
    <w:p w14:paraId="528C100F" w14:textId="77777777" w:rsidR="007A51DC" w:rsidRPr="007A51DC" w:rsidRDefault="007A51DC" w:rsidP="007A51DC">
      <w:proofErr w:type="spellStart"/>
      <w:proofErr w:type="gramStart"/>
      <w:r w:rsidRPr="007A51DC">
        <w:t>course.dropStudent</w:t>
      </w:r>
      <w:proofErr w:type="spellEnd"/>
      <w:proofErr w:type="gramEnd"/>
      <w:r w:rsidRPr="007A51DC">
        <w:t>("Alice");</w:t>
      </w:r>
    </w:p>
    <w:p w14:paraId="6250EA09" w14:textId="77777777" w:rsidR="007A51DC" w:rsidRPr="007A51DC" w:rsidRDefault="006A7261" w:rsidP="007A51DC">
      <w:r>
        <w:pict w14:anchorId="43B4BF9F">
          <v:rect id="_x0000_i1035" style="width:0;height:1.5pt" o:hralign="center" o:hrstd="t" o:hr="t" fillcolor="#a0a0a0" stroked="f"/>
        </w:pict>
      </w:r>
    </w:p>
    <w:p w14:paraId="552F4C43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💡</w:t>
      </w:r>
      <w:r w:rsidRPr="007A51DC">
        <w:rPr>
          <w:b/>
          <w:bCs/>
        </w:rPr>
        <w:t xml:space="preserve"> Even Better (User Input Version)</w:t>
      </w:r>
    </w:p>
    <w:p w14:paraId="128D7CE3" w14:textId="77777777" w:rsidR="007A51DC" w:rsidRPr="007A51DC" w:rsidRDefault="007A51DC" w:rsidP="007A51DC">
      <w:r w:rsidRPr="007A51DC">
        <w:t>If you're using a menu:</w:t>
      </w:r>
    </w:p>
    <w:p w14:paraId="58FCBC12" w14:textId="77777777" w:rsidR="007A51DC" w:rsidRPr="007A51DC" w:rsidRDefault="007A51DC" w:rsidP="007A51DC">
      <w:proofErr w:type="spellStart"/>
      <w:r w:rsidRPr="007A51DC">
        <w:t>System.out.print</w:t>
      </w:r>
      <w:proofErr w:type="spellEnd"/>
      <w:r w:rsidRPr="007A51DC">
        <w:t>("Enter student name to drop: ");</w:t>
      </w:r>
      <w:r w:rsidRPr="007A51DC">
        <w:br/>
        <w:t xml:space="preserve">String name = </w:t>
      </w:r>
      <w:proofErr w:type="spellStart"/>
      <w:proofErr w:type="gramStart"/>
      <w:r w:rsidRPr="007A51DC">
        <w:t>sc.nextLine</w:t>
      </w:r>
      <w:proofErr w:type="spellEnd"/>
      <w:proofErr w:type="gramEnd"/>
      <w:r w:rsidRPr="007A51DC">
        <w:t>();</w:t>
      </w:r>
      <w:r w:rsidRPr="007A51DC">
        <w:br/>
      </w:r>
      <w:proofErr w:type="spellStart"/>
      <w:proofErr w:type="gramStart"/>
      <w:r w:rsidRPr="007A51DC">
        <w:t>course.dropStudent</w:t>
      </w:r>
      <w:proofErr w:type="spellEnd"/>
      <w:proofErr w:type="gramEnd"/>
      <w:r w:rsidRPr="007A51DC">
        <w:t>(name);</w:t>
      </w:r>
    </w:p>
    <w:p w14:paraId="72C7F3CD" w14:textId="77777777" w:rsidR="007A51DC" w:rsidRPr="007A51DC" w:rsidRDefault="006A7261" w:rsidP="007A51DC">
      <w:r>
        <w:pict w14:anchorId="0827FEEC">
          <v:rect id="_x0000_i1036" style="width:0;height:1.5pt" o:hralign="center" o:hrstd="t" o:hr="t" fillcolor="#a0a0a0" stroked="f"/>
        </w:pict>
      </w:r>
    </w:p>
    <w:p w14:paraId="7BE0E393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Example Output</w:t>
      </w:r>
    </w:p>
    <w:p w14:paraId="7D877203" w14:textId="77777777" w:rsidR="007A51DC" w:rsidRPr="007A51DC" w:rsidRDefault="007A51DC" w:rsidP="007A51DC">
      <w:r w:rsidRPr="007A51DC">
        <w:t>Alice dropped from Math 101</w:t>
      </w:r>
      <w:r w:rsidRPr="007A51DC">
        <w:br/>
        <w:t>Charlie moved from waitlist to enrolled</w:t>
      </w:r>
    </w:p>
    <w:p w14:paraId="502DE7C8" w14:textId="77777777" w:rsidR="007A51DC" w:rsidRPr="007A51DC" w:rsidRDefault="007A51DC" w:rsidP="007A51DC">
      <w:r w:rsidRPr="007A51DC">
        <w:t>OR</w:t>
      </w:r>
    </w:p>
    <w:p w14:paraId="0C21C5E4" w14:textId="77777777" w:rsidR="007A51DC" w:rsidRPr="007A51DC" w:rsidRDefault="007A51DC" w:rsidP="007A51DC">
      <w:r w:rsidRPr="007A51DC">
        <w:t>David removed from waitlist</w:t>
      </w:r>
    </w:p>
    <w:p w14:paraId="06B17454" w14:textId="77777777" w:rsidR="007A51DC" w:rsidRPr="007A51DC" w:rsidRDefault="007A51DC" w:rsidP="007A51DC">
      <w:r w:rsidRPr="007A51DC">
        <w:t>OR</w:t>
      </w:r>
    </w:p>
    <w:p w14:paraId="60C86C57" w14:textId="77777777" w:rsidR="007A51DC" w:rsidRPr="007A51DC" w:rsidRDefault="007A51DC" w:rsidP="007A51DC">
      <w:r w:rsidRPr="007A51DC">
        <w:t>Student not found.</w:t>
      </w:r>
    </w:p>
    <w:p w14:paraId="03F13DCB" w14:textId="77777777" w:rsidR="007A51DC" w:rsidRPr="007A51DC" w:rsidRDefault="006A7261" w:rsidP="007A51DC">
      <w:r>
        <w:pict w14:anchorId="016B5424">
          <v:rect id="_x0000_i1037" style="width:0;height:1.5pt" o:hralign="center" o:hrstd="t" o:hr="t" fillcolor="#a0a0a0" stroked="f"/>
        </w:pict>
      </w:r>
    </w:p>
    <w:p w14:paraId="58DC55B5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🏆</w:t>
      </w:r>
      <w:r w:rsidRPr="007A51DC">
        <w:rPr>
          <w:b/>
          <w:bCs/>
        </w:rPr>
        <w:t xml:space="preserve"> Pro Tip (For A+)</w:t>
      </w:r>
    </w:p>
    <w:p w14:paraId="17D0ED1A" w14:textId="77777777" w:rsidR="007A51DC" w:rsidRPr="007A51DC" w:rsidRDefault="007A51DC" w:rsidP="007A51DC">
      <w:r w:rsidRPr="007A51DC">
        <w:t>If you want to impress your teacher:</w:t>
      </w:r>
    </w:p>
    <w:p w14:paraId="4524CAF2" w14:textId="77777777" w:rsidR="007A51DC" w:rsidRPr="007A51DC" w:rsidRDefault="007A51DC" w:rsidP="007A51DC">
      <w:pPr>
        <w:numPr>
          <w:ilvl w:val="0"/>
          <w:numId w:val="9"/>
        </w:numPr>
      </w:pPr>
      <w:r w:rsidRPr="007A51DC">
        <w:t xml:space="preserve">Add </w:t>
      </w:r>
      <w:r w:rsidRPr="007A51DC">
        <w:rPr>
          <w:b/>
          <w:bCs/>
        </w:rPr>
        <w:t>Student ID instead of name</w:t>
      </w:r>
      <w:r w:rsidRPr="007A51DC">
        <w:t xml:space="preserve"> (more realistic) </w:t>
      </w:r>
    </w:p>
    <w:p w14:paraId="2F8A9136" w14:textId="77777777" w:rsidR="007A51DC" w:rsidRPr="007A51DC" w:rsidRDefault="007A51DC" w:rsidP="007A51DC">
      <w:pPr>
        <w:numPr>
          <w:ilvl w:val="0"/>
          <w:numId w:val="9"/>
        </w:numPr>
      </w:pPr>
      <w:r w:rsidRPr="007A51DC">
        <w:lastRenderedPageBreak/>
        <w:t xml:space="preserve">Prevent duplicate names </w:t>
      </w:r>
    </w:p>
    <w:p w14:paraId="71F1A2A6" w14:textId="77777777" w:rsidR="007A51DC" w:rsidRPr="007A51DC" w:rsidRDefault="006A7261" w:rsidP="007A51DC">
      <w:r>
        <w:pict w14:anchorId="0D87A998">
          <v:rect id="_x0000_i1038" style="width:0;height:1.5pt" o:hralign="center" o:hrstd="t" o:hr="t" fillcolor="#a0a0a0" stroked="f"/>
        </w:pict>
      </w:r>
    </w:p>
    <w:p w14:paraId="5DF9B8EF" w14:textId="77777777" w:rsidR="007A51DC" w:rsidRPr="007A51DC" w:rsidRDefault="007A51DC" w:rsidP="007A51DC">
      <w:r w:rsidRPr="007A51DC">
        <w:t>If you want next step, I can:</w:t>
      </w:r>
      <w:r w:rsidRPr="007A51DC">
        <w:br/>
      </w:r>
      <w:r w:rsidRPr="007A51DC">
        <w:rPr>
          <w:rFonts w:ascii="Segoe UI Emoji" w:hAnsi="Segoe UI Emoji" w:cs="Segoe UI Emoji"/>
        </w:rPr>
        <w:t>👉</w:t>
      </w:r>
      <w:r w:rsidRPr="007A51DC">
        <w:t xml:space="preserve"> combine EVERYTHING into a </w:t>
      </w:r>
      <w:r w:rsidRPr="007A51DC">
        <w:rPr>
          <w:b/>
          <w:bCs/>
        </w:rPr>
        <w:t>final perfect version (ready to submit)</w:t>
      </w:r>
      <w:r w:rsidRPr="007A51DC">
        <w:br/>
      </w:r>
      <w:r w:rsidRPr="007A51DC">
        <w:rPr>
          <w:rFonts w:ascii="Segoe UI Emoji" w:hAnsi="Segoe UI Emoji" w:cs="Segoe UI Emoji"/>
        </w:rPr>
        <w:t>👉</w:t>
      </w:r>
      <w:r w:rsidRPr="007A51DC">
        <w:t xml:space="preserve"> or add </w:t>
      </w:r>
      <w:r w:rsidRPr="007A51DC">
        <w:rPr>
          <w:b/>
          <w:bCs/>
        </w:rPr>
        <w:t>multiple courses + search + menu system</w:t>
      </w:r>
    </w:p>
    <w:p w14:paraId="503881C3" w14:textId="77777777" w:rsidR="007A51DC" w:rsidRPr="007A51DC" w:rsidRDefault="007A51DC" w:rsidP="007A51DC">
      <w:r w:rsidRPr="007A51DC">
        <w:t>Fix any errors in the code”</w:t>
      </w:r>
    </w:p>
    <w:p w14:paraId="22D706FC" w14:textId="77777777" w:rsidR="007A51DC" w:rsidRPr="007A51DC" w:rsidRDefault="007A51DC" w:rsidP="007A51DC">
      <w:r w:rsidRPr="007A51DC">
        <w:t xml:space="preserve">Your code is already </w:t>
      </w:r>
      <w:proofErr w:type="gramStart"/>
      <w:r w:rsidRPr="007A51DC">
        <w:t>pretty solid</w:t>
      </w:r>
      <w:proofErr w:type="gramEnd"/>
      <w:r w:rsidRPr="007A51DC">
        <w:t xml:space="preserve"> </w:t>
      </w:r>
      <w:r w:rsidRPr="007A51DC">
        <w:rPr>
          <w:rFonts w:ascii="Segoe UI Emoji" w:hAnsi="Segoe UI Emoji" w:cs="Segoe UI Emoji"/>
        </w:rPr>
        <w:t>👍</w:t>
      </w:r>
      <w:r w:rsidRPr="007A51DC">
        <w:t xml:space="preserve"> — there are </w:t>
      </w:r>
      <w:r w:rsidRPr="007A51DC">
        <w:rPr>
          <w:b/>
          <w:bCs/>
        </w:rPr>
        <w:t>no major syntax errors</w:t>
      </w:r>
      <w:r w:rsidRPr="007A51DC">
        <w:t xml:space="preserve">, but there are a few </w:t>
      </w:r>
      <w:r w:rsidRPr="007A51DC">
        <w:rPr>
          <w:b/>
          <w:bCs/>
        </w:rPr>
        <w:t>logical issues and improvements</w:t>
      </w:r>
      <w:r w:rsidRPr="007A51DC">
        <w:t xml:space="preserve"> you should fix to make sure it runs perfectly and gets full marks.</w:t>
      </w:r>
    </w:p>
    <w:p w14:paraId="2E33AFAA" w14:textId="77777777" w:rsidR="007A51DC" w:rsidRPr="007A51DC" w:rsidRDefault="007A51DC" w:rsidP="007A51DC">
      <w:r w:rsidRPr="007A51DC">
        <w:t xml:space="preserve">I’ll give you a </w:t>
      </w:r>
      <w:r w:rsidRPr="007A51DC">
        <w:rPr>
          <w:b/>
          <w:bCs/>
        </w:rPr>
        <w:t>clean, corrected final version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✅</w:t>
      </w:r>
    </w:p>
    <w:p w14:paraId="0FE6D67E" w14:textId="77777777" w:rsidR="007A51DC" w:rsidRPr="007A51DC" w:rsidRDefault="006A7261" w:rsidP="007A51DC">
      <w:r>
        <w:pict w14:anchorId="2881EEC2">
          <v:rect id="_x0000_i1039" style="width:0;height:1.5pt" o:hralign="center" o:hrstd="t" o:hr="t" fillcolor="#a0a0a0" stroked="f"/>
        </w:pict>
      </w:r>
    </w:p>
    <w:p w14:paraId="25BF4910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Fixed &amp; Improved Version (Ready to Submit)</w:t>
      </w:r>
    </w:p>
    <w:p w14:paraId="3662A183" w14:textId="77777777" w:rsidR="007A51DC" w:rsidRPr="007A51DC" w:rsidRDefault="007A51DC" w:rsidP="007A51DC">
      <w:r w:rsidRPr="007A51DC">
        <w:t xml:space="preserve">import </w:t>
      </w:r>
      <w:proofErr w:type="spellStart"/>
      <w:r w:rsidRPr="007A51DC">
        <w:t>java.util</w:t>
      </w:r>
      <w:proofErr w:type="spellEnd"/>
      <w:r w:rsidRPr="007A51DC">
        <w:t>.*;</w:t>
      </w:r>
      <w:r w:rsidRPr="007A51DC">
        <w:br/>
      </w:r>
      <w:r w:rsidRPr="007A51DC">
        <w:br/>
        <w:t>// Student class</w:t>
      </w:r>
      <w:r w:rsidRPr="007A51DC">
        <w:br/>
      </w:r>
      <w:proofErr w:type="spellStart"/>
      <w:r w:rsidRPr="007A51DC">
        <w:t>class</w:t>
      </w:r>
      <w:proofErr w:type="spellEnd"/>
      <w:r w:rsidRPr="007A51DC">
        <w:t xml:space="preserve"> Student {</w:t>
      </w:r>
      <w:r w:rsidRPr="007A51DC">
        <w:br/>
        <w:t xml:space="preserve">    private String name;</w:t>
      </w:r>
      <w:r w:rsidRPr="007A51DC">
        <w:br/>
      </w:r>
      <w:r w:rsidRPr="007A51DC">
        <w:br/>
        <w:t xml:space="preserve">    public Student(String name) {</w:t>
      </w:r>
      <w:r w:rsidRPr="007A51DC">
        <w:br/>
        <w:t xml:space="preserve">        this.name = name;</w:t>
      </w:r>
      <w:r w:rsidRPr="007A51DC">
        <w:br/>
        <w:t xml:space="preserve">    }</w:t>
      </w:r>
      <w:r w:rsidRPr="007A51DC">
        <w:br/>
      </w:r>
      <w:r w:rsidRPr="007A51DC">
        <w:br/>
        <w:t xml:space="preserve">    public String </w:t>
      </w:r>
      <w:proofErr w:type="spellStart"/>
      <w:r w:rsidRPr="007A51DC">
        <w:t>getName</w:t>
      </w:r>
      <w:proofErr w:type="spellEnd"/>
      <w:r w:rsidRPr="007A51DC">
        <w:t>() {</w:t>
      </w:r>
      <w:r w:rsidRPr="007A51DC">
        <w:br/>
        <w:t xml:space="preserve">        return name;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Improves printing</w:t>
      </w:r>
      <w:r w:rsidRPr="007A51DC">
        <w:br/>
        <w:t xml:space="preserve">    @Override</w:t>
      </w:r>
      <w:r w:rsidRPr="007A51DC">
        <w:br/>
        <w:t xml:space="preserve">    public String </w:t>
      </w:r>
      <w:proofErr w:type="spellStart"/>
      <w:r w:rsidRPr="007A51DC">
        <w:t>toString</w:t>
      </w:r>
      <w:proofErr w:type="spellEnd"/>
      <w:r w:rsidRPr="007A51DC">
        <w:t>() {</w:t>
      </w:r>
      <w:r w:rsidRPr="007A51DC">
        <w:br/>
        <w:t xml:space="preserve">        return name;</w:t>
      </w:r>
      <w:r w:rsidRPr="007A51DC">
        <w:br/>
        <w:t xml:space="preserve">    }</w:t>
      </w:r>
      <w:r w:rsidRPr="007A51DC">
        <w:br/>
        <w:t>}</w:t>
      </w:r>
      <w:r w:rsidRPr="007A51DC">
        <w:br/>
      </w:r>
      <w:r w:rsidRPr="007A51DC">
        <w:br/>
      </w:r>
      <w:r w:rsidRPr="007A51DC">
        <w:lastRenderedPageBreak/>
        <w:t>// Course class</w:t>
      </w:r>
      <w:r w:rsidRPr="007A51DC">
        <w:br/>
      </w:r>
      <w:proofErr w:type="spellStart"/>
      <w:r w:rsidRPr="007A51DC">
        <w:t>class</w:t>
      </w:r>
      <w:proofErr w:type="spellEnd"/>
      <w:r w:rsidRPr="007A51DC">
        <w:t xml:space="preserve"> Course {</w:t>
      </w:r>
      <w:r w:rsidRPr="007A51DC">
        <w:br/>
        <w:t xml:space="preserve">    private String </w:t>
      </w:r>
      <w:proofErr w:type="spellStart"/>
      <w:r w:rsidRPr="007A51DC">
        <w:t>courseName</w:t>
      </w:r>
      <w:proofErr w:type="spellEnd"/>
      <w:r w:rsidRPr="007A51DC">
        <w:t>;</w:t>
      </w:r>
      <w:r w:rsidRPr="007A51DC">
        <w:br/>
        <w:t xml:space="preserve">    private int capacity;</w:t>
      </w:r>
      <w:r w:rsidRPr="007A51DC">
        <w:br/>
        <w:t xml:space="preserve">    private List&lt;Student&gt; </w:t>
      </w:r>
      <w:proofErr w:type="spellStart"/>
      <w:r w:rsidRPr="007A51DC">
        <w:t>enrolledStudents</w:t>
      </w:r>
      <w:proofErr w:type="spellEnd"/>
      <w:r w:rsidRPr="007A51DC">
        <w:t>;</w:t>
      </w:r>
      <w:r w:rsidRPr="007A51DC">
        <w:br/>
        <w:t xml:space="preserve">    private Queue&lt;Student&gt; waitlist;</w:t>
      </w:r>
      <w:r w:rsidRPr="007A51DC">
        <w:br/>
      </w:r>
      <w:r w:rsidRPr="007A51DC">
        <w:br/>
        <w:t xml:space="preserve">    public Course(String </w:t>
      </w:r>
      <w:proofErr w:type="spellStart"/>
      <w:r w:rsidRPr="007A51DC">
        <w:t>courseName</w:t>
      </w:r>
      <w:proofErr w:type="spellEnd"/>
      <w:r w:rsidRPr="007A51DC">
        <w:t>, int capacity) {</w:t>
      </w:r>
      <w:r w:rsidRPr="007A51DC">
        <w:br/>
        <w:t xml:space="preserve">        </w:t>
      </w:r>
      <w:proofErr w:type="spellStart"/>
      <w:r w:rsidRPr="007A51DC">
        <w:t>this.courseName</w:t>
      </w:r>
      <w:proofErr w:type="spellEnd"/>
      <w:r w:rsidRPr="007A51DC">
        <w:t xml:space="preserve"> = </w:t>
      </w:r>
      <w:proofErr w:type="spellStart"/>
      <w:r w:rsidRPr="007A51DC">
        <w:t>courseName</w:t>
      </w:r>
      <w:proofErr w:type="spellEnd"/>
      <w:r w:rsidRPr="007A51DC">
        <w:t>;</w:t>
      </w:r>
      <w:r w:rsidRPr="007A51DC">
        <w:br/>
        <w:t xml:space="preserve">        </w:t>
      </w:r>
      <w:proofErr w:type="spellStart"/>
      <w:r w:rsidRPr="007A51DC">
        <w:t>this.capacity</w:t>
      </w:r>
      <w:proofErr w:type="spellEnd"/>
      <w:r w:rsidRPr="007A51DC">
        <w:t xml:space="preserve"> = capacity;</w:t>
      </w:r>
      <w:r w:rsidRPr="007A51DC">
        <w:br/>
        <w:t xml:space="preserve">        </w:t>
      </w:r>
      <w:proofErr w:type="spellStart"/>
      <w:r w:rsidRPr="007A51DC">
        <w:t>enrolledStudents</w:t>
      </w:r>
      <w:proofErr w:type="spellEnd"/>
      <w:r w:rsidRPr="007A51DC">
        <w:t xml:space="preserve"> = new </w:t>
      </w:r>
      <w:proofErr w:type="spellStart"/>
      <w:r w:rsidRPr="007A51DC">
        <w:t>ArrayList</w:t>
      </w:r>
      <w:proofErr w:type="spellEnd"/>
      <w:r w:rsidRPr="007A51DC">
        <w:t>&lt;&gt;();</w:t>
      </w:r>
      <w:r w:rsidRPr="007A51DC">
        <w:br/>
        <w:t xml:space="preserve">        waitlist = new LinkedList&lt;&gt;();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Enroll student</w:t>
      </w:r>
      <w:r w:rsidRPr="007A51DC">
        <w:br/>
        <w:t xml:space="preserve">    public void enroll(Student student) {</w:t>
      </w:r>
      <w:r w:rsidRPr="007A51DC">
        <w:br/>
        <w:t xml:space="preserve">        if (</w:t>
      </w:r>
      <w:proofErr w:type="spellStart"/>
      <w:r w:rsidRPr="007A51DC">
        <w:t>enrolledStudents.size</w:t>
      </w:r>
      <w:proofErr w:type="spellEnd"/>
      <w:r w:rsidRPr="007A51DC">
        <w:t>() &lt; capacity) {</w:t>
      </w:r>
      <w:r w:rsidRPr="007A51DC">
        <w:br/>
        <w:t xml:space="preserve">            </w:t>
      </w:r>
      <w:proofErr w:type="spellStart"/>
      <w:r w:rsidRPr="007A51DC">
        <w:t>enrolledStudents.add</w:t>
      </w:r>
      <w:proofErr w:type="spellEnd"/>
      <w:r w:rsidRPr="007A51DC">
        <w:t>(student);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>(</w:t>
      </w:r>
      <w:proofErr w:type="spellStart"/>
      <w:r w:rsidRPr="007A51DC">
        <w:t>student.getName</w:t>
      </w:r>
      <w:proofErr w:type="spellEnd"/>
      <w:r w:rsidRPr="007A51DC">
        <w:t xml:space="preserve">() + " enrolled in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  <w:t xml:space="preserve">        } else {</w:t>
      </w:r>
      <w:r w:rsidRPr="007A51DC">
        <w:br/>
        <w:t xml:space="preserve">            </w:t>
      </w:r>
      <w:proofErr w:type="spellStart"/>
      <w:r w:rsidRPr="007A51DC">
        <w:t>waitlist.add</w:t>
      </w:r>
      <w:proofErr w:type="spellEnd"/>
      <w:r w:rsidRPr="007A51DC">
        <w:t>(student);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>(</w:t>
      </w:r>
      <w:proofErr w:type="spellStart"/>
      <w:r w:rsidRPr="007A51DC">
        <w:t>student.getName</w:t>
      </w:r>
      <w:proofErr w:type="spellEnd"/>
      <w:r w:rsidRPr="007A51DC">
        <w:t xml:space="preserve">() + " added to waitlist for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  <w:t xml:space="preserve">        }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</w:t>
      </w:r>
      <w:r w:rsidRPr="007A51DC">
        <w:rPr>
          <w:rFonts w:ascii="Segoe UI Emoji" w:hAnsi="Segoe UI Emoji" w:cs="Segoe UI Emoji"/>
        </w:rPr>
        <w:t>✅</w:t>
      </w:r>
      <w:r w:rsidRPr="007A51DC">
        <w:t xml:space="preserve"> FIXED: Drop student by name (not index)</w:t>
      </w:r>
      <w:r w:rsidRPr="007A51DC">
        <w:br/>
        <w:t xml:space="preserve">    public void </w:t>
      </w:r>
      <w:proofErr w:type="spellStart"/>
      <w:r w:rsidRPr="007A51DC">
        <w:t>dropStudent</w:t>
      </w:r>
      <w:proofErr w:type="spellEnd"/>
      <w:r w:rsidRPr="007A51DC">
        <w:t>(String name) {</w:t>
      </w:r>
      <w:r w:rsidRPr="007A51DC">
        <w:br/>
        <w:t xml:space="preserve">        Iterator&lt;Student&gt; it = </w:t>
      </w:r>
      <w:proofErr w:type="spellStart"/>
      <w:r w:rsidRPr="007A51DC">
        <w:t>enrolledStudents.iterator</w:t>
      </w:r>
      <w:proofErr w:type="spellEnd"/>
      <w:r w:rsidRPr="007A51DC">
        <w:t>();</w:t>
      </w:r>
      <w:r w:rsidRPr="007A51DC">
        <w:br/>
      </w:r>
      <w:r w:rsidRPr="007A51DC">
        <w:br/>
        <w:t xml:space="preserve">        while (</w:t>
      </w:r>
      <w:proofErr w:type="spellStart"/>
      <w:r w:rsidRPr="007A51DC">
        <w:t>it.hasNext</w:t>
      </w:r>
      <w:proofErr w:type="spellEnd"/>
      <w:r w:rsidRPr="007A51DC">
        <w:t>()) {</w:t>
      </w:r>
      <w:r w:rsidRPr="007A51DC">
        <w:br/>
        <w:t xml:space="preserve">            Student s = </w:t>
      </w:r>
      <w:proofErr w:type="spellStart"/>
      <w:r w:rsidRPr="007A51DC">
        <w:t>it.next</w:t>
      </w:r>
      <w:proofErr w:type="spellEnd"/>
      <w:r w:rsidRPr="007A51DC">
        <w:t>();</w:t>
      </w:r>
      <w:r w:rsidRPr="007A51DC">
        <w:br/>
        <w:t xml:space="preserve">            if (</w:t>
      </w:r>
      <w:proofErr w:type="spellStart"/>
      <w:r w:rsidRPr="007A51DC">
        <w:t>s.getName</w:t>
      </w:r>
      <w:proofErr w:type="spellEnd"/>
      <w:r w:rsidRPr="007A51DC">
        <w:t>().</w:t>
      </w:r>
      <w:proofErr w:type="spellStart"/>
      <w:r w:rsidRPr="007A51DC">
        <w:t>equalsIgnoreCase</w:t>
      </w:r>
      <w:proofErr w:type="spellEnd"/>
      <w:r w:rsidRPr="007A51DC">
        <w:t>(name)) {</w:t>
      </w:r>
      <w:r w:rsidRPr="007A51DC">
        <w:br/>
        <w:t xml:space="preserve">                </w:t>
      </w:r>
      <w:proofErr w:type="spellStart"/>
      <w:r w:rsidRPr="007A51DC">
        <w:t>it.remove</w:t>
      </w:r>
      <w:proofErr w:type="spellEnd"/>
      <w:r w:rsidRPr="007A51DC">
        <w:t>();</w:t>
      </w:r>
      <w:r w:rsidRPr="007A51DC">
        <w:br/>
        <w:t xml:space="preserve">                </w:t>
      </w:r>
      <w:proofErr w:type="spellStart"/>
      <w:r w:rsidRPr="007A51DC">
        <w:t>System.out.println</w:t>
      </w:r>
      <w:proofErr w:type="spellEnd"/>
      <w:r w:rsidRPr="007A51DC">
        <w:t xml:space="preserve">(name + " dropped from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</w:r>
      <w:r w:rsidRPr="007A51DC">
        <w:br/>
        <w:t xml:space="preserve">                // Move from waitlist</w:t>
      </w:r>
      <w:r w:rsidRPr="007A51DC">
        <w:br/>
        <w:t xml:space="preserve">                if (!</w:t>
      </w:r>
      <w:proofErr w:type="spellStart"/>
      <w:r w:rsidRPr="007A51DC">
        <w:t>waitlist.isEmpty</w:t>
      </w:r>
      <w:proofErr w:type="spellEnd"/>
      <w:r w:rsidRPr="007A51DC">
        <w:t>()) {</w:t>
      </w:r>
      <w:r w:rsidRPr="007A51DC">
        <w:br/>
        <w:t xml:space="preserve">                    Student next = </w:t>
      </w:r>
      <w:proofErr w:type="spellStart"/>
      <w:r w:rsidRPr="007A51DC">
        <w:t>waitlist.poll</w:t>
      </w:r>
      <w:proofErr w:type="spellEnd"/>
      <w:r w:rsidRPr="007A51DC">
        <w:t>();</w:t>
      </w:r>
      <w:r w:rsidRPr="007A51DC">
        <w:br/>
      </w:r>
      <w:r w:rsidRPr="007A51DC">
        <w:lastRenderedPageBreak/>
        <w:t xml:space="preserve">                    </w:t>
      </w:r>
      <w:proofErr w:type="spellStart"/>
      <w:r w:rsidRPr="007A51DC">
        <w:t>enrolledStudents.add</w:t>
      </w:r>
      <w:proofErr w:type="spellEnd"/>
      <w:r w:rsidRPr="007A51DC">
        <w:t>(next);</w:t>
      </w:r>
      <w:r w:rsidRPr="007A51DC">
        <w:br/>
        <w:t xml:space="preserve">                    </w:t>
      </w:r>
      <w:proofErr w:type="spellStart"/>
      <w:r w:rsidRPr="007A51DC">
        <w:t>System.out.println</w:t>
      </w:r>
      <w:proofErr w:type="spellEnd"/>
      <w:r w:rsidRPr="007A51DC">
        <w:t>(</w:t>
      </w:r>
      <w:proofErr w:type="spellStart"/>
      <w:r w:rsidRPr="007A51DC">
        <w:t>next.getName</w:t>
      </w:r>
      <w:proofErr w:type="spellEnd"/>
      <w:r w:rsidRPr="007A51DC">
        <w:t>() + " moved from waitlist to enrolled");</w:t>
      </w:r>
      <w:r w:rsidRPr="007A51DC">
        <w:br/>
        <w:t xml:space="preserve">                }</w:t>
      </w:r>
      <w:r w:rsidRPr="007A51DC">
        <w:br/>
        <w:t xml:space="preserve">                return;</w:t>
      </w:r>
      <w:r w:rsidRPr="007A51DC">
        <w:br/>
        <w:t xml:space="preserve">            }</w:t>
      </w:r>
      <w:r w:rsidRPr="007A51DC">
        <w:br/>
        <w:t xml:space="preserve">        }</w:t>
      </w:r>
      <w:r w:rsidRPr="007A51DC">
        <w:br/>
      </w:r>
      <w:r w:rsidRPr="007A51DC">
        <w:br/>
        <w:t xml:space="preserve">        // Check waitlist</w:t>
      </w:r>
      <w:r w:rsidRPr="007A51DC">
        <w:br/>
        <w:t xml:space="preserve">        Iterator&lt;Student&gt; </w:t>
      </w:r>
      <w:proofErr w:type="spellStart"/>
      <w:r w:rsidRPr="007A51DC">
        <w:t>waitIt</w:t>
      </w:r>
      <w:proofErr w:type="spellEnd"/>
      <w:r w:rsidRPr="007A51DC">
        <w:t xml:space="preserve"> = </w:t>
      </w:r>
      <w:proofErr w:type="spellStart"/>
      <w:r w:rsidRPr="007A51DC">
        <w:t>waitlist.iterator</w:t>
      </w:r>
      <w:proofErr w:type="spellEnd"/>
      <w:r w:rsidRPr="007A51DC">
        <w:t>();</w:t>
      </w:r>
      <w:r w:rsidRPr="007A51DC">
        <w:br/>
        <w:t xml:space="preserve">        while (</w:t>
      </w:r>
      <w:proofErr w:type="spellStart"/>
      <w:r w:rsidRPr="007A51DC">
        <w:t>waitIt.hasNext</w:t>
      </w:r>
      <w:proofErr w:type="spellEnd"/>
      <w:r w:rsidRPr="007A51DC">
        <w:t>()) {</w:t>
      </w:r>
      <w:r w:rsidRPr="007A51DC">
        <w:br/>
        <w:t xml:space="preserve">            Student s = </w:t>
      </w:r>
      <w:proofErr w:type="spellStart"/>
      <w:r w:rsidRPr="007A51DC">
        <w:t>waitIt.next</w:t>
      </w:r>
      <w:proofErr w:type="spellEnd"/>
      <w:r w:rsidRPr="007A51DC">
        <w:t>();</w:t>
      </w:r>
      <w:r w:rsidRPr="007A51DC">
        <w:br/>
        <w:t xml:space="preserve">            if (</w:t>
      </w:r>
      <w:proofErr w:type="spellStart"/>
      <w:r w:rsidRPr="007A51DC">
        <w:t>s.getName</w:t>
      </w:r>
      <w:proofErr w:type="spellEnd"/>
      <w:r w:rsidRPr="007A51DC">
        <w:t>().</w:t>
      </w:r>
      <w:proofErr w:type="spellStart"/>
      <w:r w:rsidRPr="007A51DC">
        <w:t>equalsIgnoreCase</w:t>
      </w:r>
      <w:proofErr w:type="spellEnd"/>
      <w:r w:rsidRPr="007A51DC">
        <w:t>(name)) {</w:t>
      </w:r>
      <w:r w:rsidRPr="007A51DC">
        <w:br/>
        <w:t xml:space="preserve">                </w:t>
      </w:r>
      <w:proofErr w:type="spellStart"/>
      <w:r w:rsidRPr="007A51DC">
        <w:t>waitIt.remove</w:t>
      </w:r>
      <w:proofErr w:type="spellEnd"/>
      <w:r w:rsidRPr="007A51DC">
        <w:t>();</w:t>
      </w:r>
      <w:r w:rsidRPr="007A51DC">
        <w:br/>
        <w:t xml:space="preserve">                </w:t>
      </w:r>
      <w:proofErr w:type="spellStart"/>
      <w:r w:rsidRPr="007A51DC">
        <w:t>System.out.println</w:t>
      </w:r>
      <w:proofErr w:type="spellEnd"/>
      <w:r w:rsidRPr="007A51DC">
        <w:t>(name + " removed from waitlist");</w:t>
      </w:r>
      <w:r w:rsidRPr="007A51DC">
        <w:br/>
        <w:t xml:space="preserve">                return;</w:t>
      </w:r>
      <w:r w:rsidRPr="007A51DC">
        <w:br/>
        <w:t xml:space="preserve">            }</w:t>
      </w:r>
      <w:r w:rsidRPr="007A51DC">
        <w:br/>
        <w:t xml:space="preserve">        }</w:t>
      </w:r>
      <w:r w:rsidRPr="007A51DC">
        <w:br/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("Student not found.");</w:t>
      </w:r>
      <w:r w:rsidRPr="007A51DC">
        <w:br/>
        <w:t xml:space="preserve">    }</w:t>
      </w:r>
      <w:r w:rsidRPr="007A51DC">
        <w:br/>
      </w:r>
      <w:r w:rsidRPr="007A51DC">
        <w:br/>
        <w:t xml:space="preserve">    // </w:t>
      </w:r>
      <w:r w:rsidRPr="007A51DC">
        <w:rPr>
          <w:rFonts w:ascii="Segoe UI Emoji" w:hAnsi="Segoe UI Emoji" w:cs="Segoe UI Emoji"/>
        </w:rPr>
        <w:t>✅</w:t>
      </w:r>
      <w:r w:rsidRPr="007A51DC">
        <w:t xml:space="preserve"> Improved display formatting</w:t>
      </w:r>
      <w:r w:rsidRPr="007A51DC">
        <w:br/>
        <w:t xml:space="preserve">    public void </w:t>
      </w:r>
      <w:proofErr w:type="spellStart"/>
      <w:r w:rsidRPr="007A51DC">
        <w:t>displayStudents</w:t>
      </w:r>
      <w:proofErr w:type="spellEnd"/>
      <w:r w:rsidRPr="007A51DC">
        <w:t>() {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("\n====================================");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        COURSE DETAILS");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("====================================");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 xml:space="preserve">("Course Name : " + </w:t>
      </w:r>
      <w:proofErr w:type="spellStart"/>
      <w:r w:rsidRPr="007A51DC">
        <w:t>courseName</w:t>
      </w:r>
      <w:proofErr w:type="spellEnd"/>
      <w:r w:rsidRPr="007A51DC">
        <w:t>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("Capacity    : " + capacity);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 xml:space="preserve">("Enrolled    : " + </w:t>
      </w:r>
      <w:proofErr w:type="spellStart"/>
      <w:r w:rsidRPr="007A51DC">
        <w:t>enrolledStudents.size</w:t>
      </w:r>
      <w:proofErr w:type="spellEnd"/>
      <w:r w:rsidRPr="007A51DC">
        <w:t>());</w:t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 xml:space="preserve">("Waitlisted  : " + </w:t>
      </w:r>
      <w:proofErr w:type="spellStart"/>
      <w:r w:rsidRPr="007A51DC">
        <w:t>waitlist.size</w:t>
      </w:r>
      <w:proofErr w:type="spellEnd"/>
      <w:r w:rsidRPr="007A51DC">
        <w:t>());</w:t>
      </w:r>
      <w:r w:rsidRPr="007A51DC">
        <w:br/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("\n----------- ENROLLED STUDENTS -----------");</w:t>
      </w:r>
      <w:r w:rsidRPr="007A51DC">
        <w:br/>
        <w:t xml:space="preserve">        if (</w:t>
      </w:r>
      <w:proofErr w:type="spellStart"/>
      <w:r w:rsidRPr="007A51DC">
        <w:t>enrolledStudents.isEmpty</w:t>
      </w:r>
      <w:proofErr w:type="spellEnd"/>
      <w:r w:rsidRPr="007A51DC">
        <w:t>()) {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>("No students enrolled.");</w:t>
      </w:r>
      <w:r w:rsidRPr="007A51DC">
        <w:br/>
        <w:t xml:space="preserve">        } else {</w:t>
      </w:r>
      <w:r w:rsidRPr="007A51DC">
        <w:br/>
        <w:t xml:space="preserve">            int </w:t>
      </w:r>
      <w:proofErr w:type="spellStart"/>
      <w:r w:rsidRPr="007A51DC">
        <w:t>i</w:t>
      </w:r>
      <w:proofErr w:type="spellEnd"/>
      <w:r w:rsidRPr="007A51DC">
        <w:t xml:space="preserve"> = 1;</w:t>
      </w:r>
      <w:r w:rsidRPr="007A51DC">
        <w:br/>
        <w:t xml:space="preserve">            for (Student s : </w:t>
      </w:r>
      <w:proofErr w:type="spellStart"/>
      <w:r w:rsidRPr="007A51DC">
        <w:t>enrolledStudents</w:t>
      </w:r>
      <w:proofErr w:type="spellEnd"/>
      <w:r w:rsidRPr="007A51DC">
        <w:t>) {</w:t>
      </w:r>
      <w:r w:rsidRPr="007A51DC">
        <w:br/>
        <w:t xml:space="preserve">                </w:t>
      </w:r>
      <w:proofErr w:type="spellStart"/>
      <w:r w:rsidRPr="007A51DC">
        <w:t>System.out.printf</w:t>
      </w:r>
      <w:proofErr w:type="spellEnd"/>
      <w:r w:rsidRPr="007A51DC">
        <w:t xml:space="preserve">("%-3d | %-20s\n", </w:t>
      </w:r>
      <w:proofErr w:type="spellStart"/>
      <w:r w:rsidRPr="007A51DC">
        <w:t>i</w:t>
      </w:r>
      <w:proofErr w:type="spellEnd"/>
      <w:r w:rsidRPr="007A51DC">
        <w:t>++, s);</w:t>
      </w:r>
      <w:r w:rsidRPr="007A51DC">
        <w:br/>
      </w:r>
      <w:r w:rsidRPr="007A51DC">
        <w:lastRenderedPageBreak/>
        <w:t xml:space="preserve">            }</w:t>
      </w:r>
      <w:r w:rsidRPr="007A51DC">
        <w:br/>
        <w:t xml:space="preserve">        }</w:t>
      </w:r>
      <w:r w:rsidRPr="007A51DC">
        <w:br/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("\n----------- WAITLISTED STUDENTS ----------");</w:t>
      </w:r>
      <w:r w:rsidRPr="007A51DC">
        <w:br/>
        <w:t xml:space="preserve">        if (</w:t>
      </w:r>
      <w:proofErr w:type="spellStart"/>
      <w:r w:rsidRPr="007A51DC">
        <w:t>waitlist.isEmpty</w:t>
      </w:r>
      <w:proofErr w:type="spellEnd"/>
      <w:r w:rsidRPr="007A51DC">
        <w:t>()) {</w:t>
      </w:r>
      <w:r w:rsidRPr="007A51DC">
        <w:br/>
        <w:t xml:space="preserve">            </w:t>
      </w:r>
      <w:proofErr w:type="spellStart"/>
      <w:r w:rsidRPr="007A51DC">
        <w:t>System.out.println</w:t>
      </w:r>
      <w:proofErr w:type="spellEnd"/>
      <w:r w:rsidRPr="007A51DC">
        <w:t>("No students in waitlist.");</w:t>
      </w:r>
      <w:r w:rsidRPr="007A51DC">
        <w:br/>
        <w:t xml:space="preserve">        } else {</w:t>
      </w:r>
      <w:r w:rsidRPr="007A51DC">
        <w:br/>
        <w:t xml:space="preserve">            int </w:t>
      </w:r>
      <w:proofErr w:type="spellStart"/>
      <w:r w:rsidRPr="007A51DC">
        <w:t>i</w:t>
      </w:r>
      <w:proofErr w:type="spellEnd"/>
      <w:r w:rsidRPr="007A51DC">
        <w:t xml:space="preserve"> = 1;</w:t>
      </w:r>
      <w:r w:rsidRPr="007A51DC">
        <w:br/>
        <w:t xml:space="preserve">            for (Student s : waitlist) {</w:t>
      </w:r>
      <w:r w:rsidRPr="007A51DC">
        <w:br/>
        <w:t xml:space="preserve">                </w:t>
      </w:r>
      <w:proofErr w:type="spellStart"/>
      <w:r w:rsidRPr="007A51DC">
        <w:t>System.out.printf</w:t>
      </w:r>
      <w:proofErr w:type="spellEnd"/>
      <w:r w:rsidRPr="007A51DC">
        <w:t xml:space="preserve">("%-3d | %-20s\n", </w:t>
      </w:r>
      <w:proofErr w:type="spellStart"/>
      <w:r w:rsidRPr="007A51DC">
        <w:t>i</w:t>
      </w:r>
      <w:proofErr w:type="spellEnd"/>
      <w:r w:rsidRPr="007A51DC">
        <w:t>++, s);</w:t>
      </w:r>
      <w:r w:rsidRPr="007A51DC">
        <w:br/>
        <w:t xml:space="preserve">            }</w:t>
      </w:r>
      <w:r w:rsidRPr="007A51DC">
        <w:br/>
        <w:t xml:space="preserve">        }</w:t>
      </w:r>
      <w:r w:rsidRPr="007A51DC">
        <w:br/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("====================================\n");</w:t>
      </w:r>
      <w:r w:rsidRPr="007A51DC">
        <w:br/>
        <w:t xml:space="preserve">    }</w:t>
      </w:r>
      <w:r w:rsidRPr="007A51DC">
        <w:br/>
        <w:t>}</w:t>
      </w:r>
      <w:r w:rsidRPr="007A51DC">
        <w:br/>
      </w:r>
      <w:r w:rsidRPr="007A51DC">
        <w:br/>
        <w:t>// Main class</w:t>
      </w:r>
      <w:r w:rsidRPr="007A51DC">
        <w:br/>
        <w:t xml:space="preserve">public class </w:t>
      </w:r>
      <w:proofErr w:type="spellStart"/>
      <w:r w:rsidRPr="007A51DC">
        <w:t>EnrollmentSystem</w:t>
      </w:r>
      <w:proofErr w:type="spellEnd"/>
      <w:r w:rsidRPr="007A51DC">
        <w:t xml:space="preserve"> {</w:t>
      </w:r>
      <w:r w:rsidRPr="007A51DC">
        <w:br/>
        <w:t xml:space="preserve">    public static void main(String[] </w:t>
      </w:r>
      <w:proofErr w:type="spellStart"/>
      <w:r w:rsidRPr="007A51DC">
        <w:t>args</w:t>
      </w:r>
      <w:proofErr w:type="spellEnd"/>
      <w:r w:rsidRPr="007A51DC">
        <w:t>) {</w:t>
      </w:r>
      <w:r w:rsidRPr="007A51DC">
        <w:br/>
      </w:r>
      <w:r w:rsidRPr="007A51DC">
        <w:br/>
        <w:t xml:space="preserve">        Course </w:t>
      </w:r>
      <w:proofErr w:type="spellStart"/>
      <w:r w:rsidRPr="007A51DC">
        <w:t>course</w:t>
      </w:r>
      <w:proofErr w:type="spellEnd"/>
      <w:r w:rsidRPr="007A51DC">
        <w:t xml:space="preserve"> = new Course("Math 101", 2);</w:t>
      </w:r>
      <w:r w:rsidRPr="007A51DC">
        <w:br/>
      </w:r>
      <w:r w:rsidRPr="007A51DC">
        <w:br/>
        <w:t xml:space="preserve">        // Test data</w:t>
      </w:r>
      <w:r w:rsidRPr="007A51DC">
        <w:br/>
        <w:t xml:space="preserve">        </w:t>
      </w:r>
      <w:proofErr w:type="spellStart"/>
      <w:r w:rsidRPr="007A51DC">
        <w:t>course.enroll</w:t>
      </w:r>
      <w:proofErr w:type="spellEnd"/>
      <w:r w:rsidRPr="007A51DC">
        <w:t>(new Student("Alice"));</w:t>
      </w:r>
      <w:r w:rsidRPr="007A51DC">
        <w:br/>
        <w:t xml:space="preserve">        </w:t>
      </w:r>
      <w:proofErr w:type="spellStart"/>
      <w:r w:rsidRPr="007A51DC">
        <w:t>course.enroll</w:t>
      </w:r>
      <w:proofErr w:type="spellEnd"/>
      <w:r w:rsidRPr="007A51DC">
        <w:t>(new Student("Bob"));</w:t>
      </w:r>
      <w:r w:rsidRPr="007A51DC">
        <w:br/>
        <w:t xml:space="preserve">        </w:t>
      </w:r>
      <w:proofErr w:type="spellStart"/>
      <w:r w:rsidRPr="007A51DC">
        <w:t>course.enroll</w:t>
      </w:r>
      <w:proofErr w:type="spellEnd"/>
      <w:r w:rsidRPr="007A51DC">
        <w:t>(new Student("Charlie"));</w:t>
      </w:r>
      <w:r w:rsidRPr="007A51DC">
        <w:br/>
        <w:t xml:space="preserve">        </w:t>
      </w:r>
      <w:proofErr w:type="spellStart"/>
      <w:r w:rsidRPr="007A51DC">
        <w:t>course.enroll</w:t>
      </w:r>
      <w:proofErr w:type="spellEnd"/>
      <w:r w:rsidRPr="007A51DC">
        <w:t>(new Student("David"));</w:t>
      </w:r>
      <w:r w:rsidRPr="007A51DC">
        <w:br/>
      </w:r>
      <w:r w:rsidRPr="007A51DC">
        <w:br/>
        <w:t xml:space="preserve">        </w:t>
      </w:r>
      <w:proofErr w:type="spellStart"/>
      <w:r w:rsidRPr="007A51DC">
        <w:t>course.displayStudents</w:t>
      </w:r>
      <w:proofErr w:type="spellEnd"/>
      <w:r w:rsidRPr="007A51DC">
        <w:t>();</w:t>
      </w:r>
      <w:r w:rsidRPr="007A51DC">
        <w:br/>
      </w:r>
      <w:r w:rsidRPr="007A51DC">
        <w:br/>
        <w:t xml:space="preserve">        </w:t>
      </w:r>
      <w:proofErr w:type="spellStart"/>
      <w:r w:rsidRPr="007A51DC">
        <w:t>System.out.println</w:t>
      </w:r>
      <w:proofErr w:type="spellEnd"/>
      <w:r w:rsidRPr="007A51DC">
        <w:t>("\</w:t>
      </w:r>
      <w:proofErr w:type="spellStart"/>
      <w:r w:rsidRPr="007A51DC">
        <w:t>nDropping</w:t>
      </w:r>
      <w:proofErr w:type="spellEnd"/>
      <w:r w:rsidRPr="007A51DC">
        <w:t xml:space="preserve"> Alice...\n");</w:t>
      </w:r>
      <w:r w:rsidRPr="007A51DC">
        <w:br/>
        <w:t xml:space="preserve">        </w:t>
      </w:r>
      <w:proofErr w:type="spellStart"/>
      <w:r w:rsidRPr="007A51DC">
        <w:t>course.dropStudent</w:t>
      </w:r>
      <w:proofErr w:type="spellEnd"/>
      <w:r w:rsidRPr="007A51DC">
        <w:t>("Alice");</w:t>
      </w:r>
      <w:r w:rsidRPr="007A51DC">
        <w:br/>
      </w:r>
      <w:r w:rsidRPr="007A51DC">
        <w:br/>
        <w:t xml:space="preserve">        </w:t>
      </w:r>
      <w:proofErr w:type="spellStart"/>
      <w:r w:rsidRPr="007A51DC">
        <w:t>course.displayStudents</w:t>
      </w:r>
      <w:proofErr w:type="spellEnd"/>
      <w:r w:rsidRPr="007A51DC">
        <w:t>();</w:t>
      </w:r>
      <w:r w:rsidRPr="007A51DC">
        <w:br/>
        <w:t xml:space="preserve">    }</w:t>
      </w:r>
      <w:r w:rsidRPr="007A51DC">
        <w:br/>
        <w:t>}</w:t>
      </w:r>
    </w:p>
    <w:p w14:paraId="00DAE8FF" w14:textId="77777777" w:rsidR="007A51DC" w:rsidRPr="007A51DC" w:rsidRDefault="006A7261" w:rsidP="007A51DC">
      <w:r>
        <w:lastRenderedPageBreak/>
        <w:pict w14:anchorId="1BB152D8">
          <v:rect id="_x0000_i1040" style="width:0;height:1.5pt" o:hralign="center" o:hrstd="t" o:hr="t" fillcolor="#a0a0a0" stroked="f"/>
        </w:pict>
      </w:r>
    </w:p>
    <w:p w14:paraId="69294046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🔧</w:t>
      </w:r>
      <w:r w:rsidRPr="007A51DC">
        <w:rPr>
          <w:b/>
          <w:bCs/>
        </w:rPr>
        <w:t xml:space="preserve"> What Was Fixed</w:t>
      </w:r>
    </w:p>
    <w:p w14:paraId="6E939BC3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1. Fixed drop logic</w:t>
      </w:r>
    </w:p>
    <w:p w14:paraId="2FCB8772" w14:textId="77777777" w:rsidR="007A51DC" w:rsidRPr="007A51DC" w:rsidRDefault="007A51DC" w:rsidP="007A51DC">
      <w:pPr>
        <w:numPr>
          <w:ilvl w:val="0"/>
          <w:numId w:val="10"/>
        </w:numPr>
      </w:pPr>
      <w:r w:rsidRPr="007A51DC">
        <w:t xml:space="preserve">Before: removed first student only </w:t>
      </w:r>
      <w:r w:rsidRPr="007A51DC">
        <w:rPr>
          <w:rFonts w:ascii="Segoe UI Emoji" w:hAnsi="Segoe UI Emoji" w:cs="Segoe UI Emoji"/>
        </w:rPr>
        <w:t>❌</w:t>
      </w:r>
      <w:r w:rsidRPr="007A51DC">
        <w:t xml:space="preserve"> </w:t>
      </w:r>
    </w:p>
    <w:p w14:paraId="2E17E0C7" w14:textId="77777777" w:rsidR="007A51DC" w:rsidRPr="007A51DC" w:rsidRDefault="007A51DC" w:rsidP="007A51DC">
      <w:pPr>
        <w:numPr>
          <w:ilvl w:val="0"/>
          <w:numId w:val="10"/>
        </w:numPr>
      </w:pPr>
      <w:r w:rsidRPr="007A51DC">
        <w:t xml:space="preserve">Now: removes </w:t>
      </w:r>
      <w:r w:rsidRPr="007A51DC">
        <w:rPr>
          <w:b/>
          <w:bCs/>
        </w:rPr>
        <w:t>correct student by name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65170D41" w14:textId="77777777" w:rsidR="007A51DC" w:rsidRPr="007A51DC" w:rsidRDefault="006A7261" w:rsidP="007A51DC">
      <w:r>
        <w:pict w14:anchorId="7CC3F9CD">
          <v:rect id="_x0000_i1041" style="width:0;height:1.5pt" o:hralign="center" o:hrstd="t" o:hr="t" fillcolor="#a0a0a0" stroked="f"/>
        </w:pict>
      </w:r>
    </w:p>
    <w:p w14:paraId="40646415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2. Safe removal using Iterator</w:t>
      </w:r>
    </w:p>
    <w:p w14:paraId="666061ED" w14:textId="77777777" w:rsidR="007A51DC" w:rsidRPr="007A51DC" w:rsidRDefault="007A51DC" w:rsidP="007A51DC">
      <w:r w:rsidRPr="007A51DC">
        <w:t>Prevents runtime errors like:</w:t>
      </w:r>
    </w:p>
    <w:p w14:paraId="1A99BB4F" w14:textId="77777777" w:rsidR="007A51DC" w:rsidRPr="007A51DC" w:rsidRDefault="007A51DC" w:rsidP="007A51DC">
      <w:proofErr w:type="spellStart"/>
      <w:r w:rsidRPr="007A51DC">
        <w:t>ConcurrentModificationException</w:t>
      </w:r>
      <w:proofErr w:type="spellEnd"/>
    </w:p>
    <w:p w14:paraId="16B382FE" w14:textId="77777777" w:rsidR="007A51DC" w:rsidRPr="007A51DC" w:rsidRDefault="006A7261" w:rsidP="007A51DC">
      <w:r>
        <w:pict w14:anchorId="0553210E">
          <v:rect id="_x0000_i1042" style="width:0;height:1.5pt" o:hralign="center" o:hrstd="t" o:hr="t" fillcolor="#a0a0a0" stroked="f"/>
        </w:pict>
      </w:r>
    </w:p>
    <w:p w14:paraId="7FB51413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3. Improved output formatting</w:t>
      </w:r>
    </w:p>
    <w:p w14:paraId="60D019E2" w14:textId="77777777" w:rsidR="007A51DC" w:rsidRPr="007A51DC" w:rsidRDefault="007A51DC" w:rsidP="007A51DC">
      <w:pPr>
        <w:numPr>
          <w:ilvl w:val="0"/>
          <w:numId w:val="11"/>
        </w:numPr>
      </w:pPr>
      <w:r w:rsidRPr="007A51DC">
        <w:t xml:space="preserve">Clean layout </w:t>
      </w:r>
    </w:p>
    <w:p w14:paraId="2A7DCC0B" w14:textId="77777777" w:rsidR="007A51DC" w:rsidRPr="007A51DC" w:rsidRDefault="007A51DC" w:rsidP="007A51DC">
      <w:pPr>
        <w:numPr>
          <w:ilvl w:val="0"/>
          <w:numId w:val="11"/>
        </w:numPr>
      </w:pPr>
      <w:r w:rsidRPr="007A51DC">
        <w:t xml:space="preserve">Numbered lists </w:t>
      </w:r>
    </w:p>
    <w:p w14:paraId="37098CC7" w14:textId="77777777" w:rsidR="007A51DC" w:rsidRPr="007A51DC" w:rsidRDefault="007A51DC" w:rsidP="007A51DC">
      <w:pPr>
        <w:numPr>
          <w:ilvl w:val="0"/>
          <w:numId w:val="11"/>
        </w:numPr>
      </w:pPr>
      <w:r w:rsidRPr="007A51DC">
        <w:t xml:space="preserve">Handles empty cases </w:t>
      </w:r>
    </w:p>
    <w:p w14:paraId="046A6C6A" w14:textId="77777777" w:rsidR="007A51DC" w:rsidRPr="007A51DC" w:rsidRDefault="006A7261" w:rsidP="007A51DC">
      <w:r>
        <w:pict w14:anchorId="6127BD6C">
          <v:rect id="_x0000_i1043" style="width:0;height:1.5pt" o:hralign="center" o:hrstd="t" o:hr="t" fillcolor="#a0a0a0" stroked="f"/>
        </w:pict>
      </w:r>
    </w:p>
    <w:p w14:paraId="01CDC1E1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✅</w:t>
      </w:r>
      <w:r w:rsidRPr="007A51DC">
        <w:rPr>
          <w:b/>
          <w:bCs/>
        </w:rPr>
        <w:t xml:space="preserve"> 4. Added </w:t>
      </w:r>
      <w:proofErr w:type="spellStart"/>
      <w:proofErr w:type="gramStart"/>
      <w:r w:rsidRPr="007A51DC">
        <w:rPr>
          <w:b/>
          <w:bCs/>
        </w:rPr>
        <w:t>toString</w:t>
      </w:r>
      <w:proofErr w:type="spellEnd"/>
      <w:r w:rsidRPr="007A51DC">
        <w:rPr>
          <w:b/>
          <w:bCs/>
        </w:rPr>
        <w:t>(</w:t>
      </w:r>
      <w:proofErr w:type="gramEnd"/>
      <w:r w:rsidRPr="007A51DC">
        <w:rPr>
          <w:b/>
          <w:bCs/>
        </w:rPr>
        <w:t>)</w:t>
      </w:r>
    </w:p>
    <w:p w14:paraId="4D937E06" w14:textId="77777777" w:rsidR="007A51DC" w:rsidRPr="007A51DC" w:rsidRDefault="007A51DC" w:rsidP="007A51DC">
      <w:proofErr w:type="gramStart"/>
      <w:r w:rsidRPr="007A51DC">
        <w:t>Makes</w:t>
      </w:r>
      <w:proofErr w:type="gramEnd"/>
      <w:r w:rsidRPr="007A51DC">
        <w:t xml:space="preserve"> printing easier and cleaner.</w:t>
      </w:r>
    </w:p>
    <w:p w14:paraId="2E56893F" w14:textId="77777777" w:rsidR="007A51DC" w:rsidRPr="007A51DC" w:rsidRDefault="006A7261" w:rsidP="007A51DC">
      <w:r>
        <w:pict w14:anchorId="4C9ABFEF">
          <v:rect id="_x0000_i1044" style="width:0;height:1.5pt" o:hralign="center" o:hrstd="t" o:hr="t" fillcolor="#a0a0a0" stroked="f"/>
        </w:pict>
      </w:r>
    </w:p>
    <w:p w14:paraId="48DBF0EE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⚠️</w:t>
      </w:r>
      <w:r w:rsidRPr="007A51DC">
        <w:rPr>
          <w:b/>
          <w:bCs/>
        </w:rPr>
        <w:t xml:space="preserve"> Minor Things to Watch</w:t>
      </w:r>
    </w:p>
    <w:p w14:paraId="38B6B965" w14:textId="77777777" w:rsidR="007A51DC" w:rsidRPr="007A51DC" w:rsidRDefault="007A51DC" w:rsidP="007A51DC">
      <w:pPr>
        <w:numPr>
          <w:ilvl w:val="0"/>
          <w:numId w:val="12"/>
        </w:numPr>
      </w:pPr>
      <w:r w:rsidRPr="007A51DC">
        <w:t xml:space="preserve">Names are </w:t>
      </w:r>
      <w:r w:rsidRPr="007A51DC">
        <w:rPr>
          <w:b/>
          <w:bCs/>
        </w:rPr>
        <w:t>case-insensitive</w:t>
      </w:r>
      <w:r w:rsidRPr="007A51DC">
        <w:t xml:space="preserve"> (</w:t>
      </w:r>
      <w:proofErr w:type="spellStart"/>
      <w:r w:rsidRPr="007A51DC">
        <w:t>equalsIgnoreCase</w:t>
      </w:r>
      <w:proofErr w:type="spellEnd"/>
      <w:r w:rsidRPr="007A51DC">
        <w:t xml:space="preserve">)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54F336D9" w14:textId="77777777" w:rsidR="007A51DC" w:rsidRPr="007A51DC" w:rsidRDefault="007A51DC" w:rsidP="007A51DC">
      <w:pPr>
        <w:numPr>
          <w:ilvl w:val="0"/>
          <w:numId w:val="12"/>
        </w:numPr>
      </w:pPr>
      <w:r w:rsidRPr="007A51DC">
        <w:t xml:space="preserve">If duplicate names exist → it removes the </w:t>
      </w:r>
      <w:r w:rsidRPr="007A51DC">
        <w:rPr>
          <w:b/>
          <w:bCs/>
        </w:rPr>
        <w:t>first match</w:t>
      </w:r>
      <w:r w:rsidRPr="007A51DC">
        <w:t xml:space="preserve"> </w:t>
      </w:r>
    </w:p>
    <w:p w14:paraId="118C16E6" w14:textId="77777777" w:rsidR="007A51DC" w:rsidRPr="007A51DC" w:rsidRDefault="007A51DC" w:rsidP="007A51DC">
      <w:r w:rsidRPr="007A51DC">
        <w:rPr>
          <w:rFonts w:ascii="Segoe UI Emoji" w:hAnsi="Segoe UI Emoji" w:cs="Segoe UI Emoji"/>
        </w:rPr>
        <w:t>👉</w:t>
      </w:r>
      <w:r w:rsidRPr="007A51DC">
        <w:t xml:space="preserve"> (For A+ you could add Student IDs)</w:t>
      </w:r>
    </w:p>
    <w:p w14:paraId="465736E4" w14:textId="77777777" w:rsidR="007A51DC" w:rsidRPr="007A51DC" w:rsidRDefault="006A7261" w:rsidP="007A51DC">
      <w:r>
        <w:pict w14:anchorId="67C21CA6">
          <v:rect id="_x0000_i1045" style="width:0;height:1.5pt" o:hralign="center" o:hrstd="t" o:hr="t" fillcolor="#a0a0a0" stroked="f"/>
        </w:pict>
      </w:r>
    </w:p>
    <w:p w14:paraId="1AE1B1A8" w14:textId="77777777" w:rsidR="007A51DC" w:rsidRPr="007A51DC" w:rsidRDefault="007A51DC" w:rsidP="007A51DC">
      <w:pPr>
        <w:rPr>
          <w:b/>
          <w:bCs/>
        </w:rPr>
      </w:pPr>
      <w:r w:rsidRPr="007A51DC">
        <w:rPr>
          <w:rFonts w:ascii="Segoe UI Emoji" w:hAnsi="Segoe UI Emoji" w:cs="Segoe UI Emoji"/>
          <w:b/>
          <w:bCs/>
        </w:rPr>
        <w:t>🏆</w:t>
      </w:r>
      <w:r w:rsidRPr="007A51DC">
        <w:rPr>
          <w:b/>
          <w:bCs/>
        </w:rPr>
        <w:t xml:space="preserve"> Final Result</w:t>
      </w:r>
    </w:p>
    <w:p w14:paraId="5F6931ED" w14:textId="77777777" w:rsidR="007A51DC" w:rsidRPr="007A51DC" w:rsidRDefault="007A51DC" w:rsidP="007A51DC">
      <w:r w:rsidRPr="007A51DC">
        <w:t>Your program now:</w:t>
      </w:r>
    </w:p>
    <w:p w14:paraId="61AD3E44" w14:textId="77777777" w:rsidR="007A51DC" w:rsidRPr="007A51DC" w:rsidRDefault="007A51DC" w:rsidP="007A51DC">
      <w:pPr>
        <w:numPr>
          <w:ilvl w:val="0"/>
          <w:numId w:val="13"/>
        </w:numPr>
      </w:pPr>
      <w:r w:rsidRPr="007A51DC">
        <w:lastRenderedPageBreak/>
        <w:t xml:space="preserve">Uses </w:t>
      </w:r>
      <w:r w:rsidRPr="007A51DC">
        <w:rPr>
          <w:b/>
          <w:bCs/>
        </w:rPr>
        <w:t>OOP properly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4E3AA97E" w14:textId="77777777" w:rsidR="007A51DC" w:rsidRPr="007A51DC" w:rsidRDefault="007A51DC" w:rsidP="007A51DC">
      <w:pPr>
        <w:numPr>
          <w:ilvl w:val="0"/>
          <w:numId w:val="13"/>
        </w:numPr>
      </w:pPr>
      <w:r w:rsidRPr="007A51DC">
        <w:t xml:space="preserve">Uses </w:t>
      </w:r>
      <w:r w:rsidRPr="007A51DC">
        <w:rPr>
          <w:b/>
          <w:bCs/>
        </w:rPr>
        <w:t>Queue (waitlist)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3B852B1A" w14:textId="77777777" w:rsidR="007A51DC" w:rsidRPr="007A51DC" w:rsidRDefault="007A51DC" w:rsidP="007A51DC">
      <w:pPr>
        <w:numPr>
          <w:ilvl w:val="0"/>
          <w:numId w:val="13"/>
        </w:numPr>
      </w:pPr>
      <w:r w:rsidRPr="007A51DC">
        <w:t xml:space="preserve">Has </w:t>
      </w:r>
      <w:r w:rsidRPr="007A51DC">
        <w:rPr>
          <w:b/>
          <w:bCs/>
        </w:rPr>
        <w:t>real-world logic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7ED36699" w14:textId="77777777" w:rsidR="007A51DC" w:rsidRPr="007A51DC" w:rsidRDefault="007A51DC" w:rsidP="007A51DC">
      <w:pPr>
        <w:numPr>
          <w:ilvl w:val="0"/>
          <w:numId w:val="13"/>
        </w:numPr>
      </w:pPr>
      <w:r w:rsidRPr="007A51DC">
        <w:t xml:space="preserve">Has </w:t>
      </w:r>
      <w:r w:rsidRPr="007A51DC">
        <w:rPr>
          <w:b/>
          <w:bCs/>
        </w:rPr>
        <w:t>clean UI output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  <w:r w:rsidRPr="007A51DC">
        <w:t xml:space="preserve"> </w:t>
      </w:r>
    </w:p>
    <w:p w14:paraId="0F13F9D7" w14:textId="77777777" w:rsidR="007A51DC" w:rsidRPr="007A51DC" w:rsidRDefault="007A51DC" w:rsidP="007A51DC">
      <w:pPr>
        <w:numPr>
          <w:ilvl w:val="0"/>
          <w:numId w:val="13"/>
        </w:numPr>
      </w:pPr>
      <w:r w:rsidRPr="007A51DC">
        <w:t xml:space="preserve">Has </w:t>
      </w:r>
      <w:r w:rsidRPr="007A51DC">
        <w:rPr>
          <w:b/>
          <w:bCs/>
        </w:rPr>
        <w:t>no runtime issues</w:t>
      </w:r>
      <w:r w:rsidRPr="007A51DC">
        <w:t xml:space="preserve"> </w:t>
      </w:r>
      <w:r w:rsidRPr="007A51DC">
        <w:rPr>
          <w:rFonts w:ascii="Segoe UI Emoji" w:hAnsi="Segoe UI Emoji" w:cs="Segoe UI Emoji"/>
        </w:rPr>
        <w:t>✔️</w:t>
      </w:r>
    </w:p>
    <w:p w14:paraId="35207F06" w14:textId="4539B762" w:rsidR="00420CBB" w:rsidRDefault="00420CBB"/>
    <w:sectPr w:rsidR="00420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D91"/>
    <w:multiLevelType w:val="multilevel"/>
    <w:tmpl w:val="714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0062"/>
    <w:multiLevelType w:val="multilevel"/>
    <w:tmpl w:val="AA9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0419B"/>
    <w:multiLevelType w:val="multilevel"/>
    <w:tmpl w:val="489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85873"/>
    <w:multiLevelType w:val="multilevel"/>
    <w:tmpl w:val="F63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C3119"/>
    <w:multiLevelType w:val="multilevel"/>
    <w:tmpl w:val="8E8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237CF"/>
    <w:multiLevelType w:val="multilevel"/>
    <w:tmpl w:val="70D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F7D51"/>
    <w:multiLevelType w:val="multilevel"/>
    <w:tmpl w:val="ADA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6225F"/>
    <w:multiLevelType w:val="multilevel"/>
    <w:tmpl w:val="7B4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5B84"/>
    <w:multiLevelType w:val="multilevel"/>
    <w:tmpl w:val="4F9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22D02"/>
    <w:multiLevelType w:val="multilevel"/>
    <w:tmpl w:val="A02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87CF4"/>
    <w:multiLevelType w:val="multilevel"/>
    <w:tmpl w:val="CEC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750DF"/>
    <w:multiLevelType w:val="multilevel"/>
    <w:tmpl w:val="824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40423"/>
    <w:multiLevelType w:val="multilevel"/>
    <w:tmpl w:val="D18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220601">
    <w:abstractNumId w:val="7"/>
  </w:num>
  <w:num w:numId="2" w16cid:durableId="282616783">
    <w:abstractNumId w:val="8"/>
  </w:num>
  <w:num w:numId="3" w16cid:durableId="466971225">
    <w:abstractNumId w:val="5"/>
  </w:num>
  <w:num w:numId="4" w16cid:durableId="1672492151">
    <w:abstractNumId w:val="3"/>
  </w:num>
  <w:num w:numId="5" w16cid:durableId="1235434249">
    <w:abstractNumId w:val="10"/>
  </w:num>
  <w:num w:numId="6" w16cid:durableId="497965460">
    <w:abstractNumId w:val="0"/>
  </w:num>
  <w:num w:numId="7" w16cid:durableId="651640673">
    <w:abstractNumId w:val="11"/>
  </w:num>
  <w:num w:numId="8" w16cid:durableId="1839612018">
    <w:abstractNumId w:val="2"/>
  </w:num>
  <w:num w:numId="9" w16cid:durableId="127018168">
    <w:abstractNumId w:val="1"/>
  </w:num>
  <w:num w:numId="10" w16cid:durableId="816873111">
    <w:abstractNumId w:val="12"/>
  </w:num>
  <w:num w:numId="11" w16cid:durableId="1854421444">
    <w:abstractNumId w:val="4"/>
  </w:num>
  <w:num w:numId="12" w16cid:durableId="1904488469">
    <w:abstractNumId w:val="6"/>
  </w:num>
  <w:num w:numId="13" w16cid:durableId="1142112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68"/>
    <w:rsid w:val="00350B68"/>
    <w:rsid w:val="00420CBB"/>
    <w:rsid w:val="007A51DC"/>
    <w:rsid w:val="00A60581"/>
    <w:rsid w:val="00AB20D3"/>
    <w:rsid w:val="00E903D3"/>
    <w:rsid w:val="00F22BA6"/>
    <w:rsid w:val="00FA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5ADD"/>
  <w15:chartTrackingRefBased/>
  <w15:docId w15:val="{E4AA279D-5400-4FD0-B0C2-FE490B38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1ECED55398B745AED20A9B725638E9" ma:contentTypeVersion="9" ma:contentTypeDescription="Create a new document." ma:contentTypeScope="" ma:versionID="896ef2f4db13370a1dd24fbae05e6afd">
  <xsd:schema xmlns:xsd="http://www.w3.org/2001/XMLSchema" xmlns:xs="http://www.w3.org/2001/XMLSchema" xmlns:p="http://schemas.microsoft.com/office/2006/metadata/properties" xmlns:ns3="169980c3-1a39-4911-ae44-d07ef05e56e2" xmlns:ns4="79c1604a-d308-48a0-822b-9d9aabc7f1b2" targetNamespace="http://schemas.microsoft.com/office/2006/metadata/properties" ma:root="true" ma:fieldsID="ebc076fc4571f42dc3b07c692544505a" ns3:_="" ns4:_="">
    <xsd:import namespace="169980c3-1a39-4911-ae44-d07ef05e56e2"/>
    <xsd:import namespace="79c1604a-d308-48a0-822b-9d9aabc7f1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4:MigrationSourceID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980c3-1a39-4911-ae44-d07ef05e56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1604a-d308-48a0-822b-9d9aabc7f1b2" elementFormDefault="qualified">
    <xsd:import namespace="http://schemas.microsoft.com/office/2006/documentManagement/types"/>
    <xsd:import namespace="http://schemas.microsoft.com/office/infopath/2007/PartnerControls"/>
    <xsd:element name="MigrationSourceID" ma:index="12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6C84A6-6B64-46E0-B59C-05261FBE51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45A27A-266B-46BE-91C0-B7140844DA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DE3E57-A8E4-4EE7-996E-53E216584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9980c3-1a39-4911-ae44-d07ef05e56e2"/>
    <ds:schemaRef ds:uri="79c1604a-d308-48a0-822b-9d9aabc7f1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1462</Words>
  <Characters>8337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Awais</dc:creator>
  <cp:keywords/>
  <dc:description/>
  <cp:lastModifiedBy>Hashir Awais</cp:lastModifiedBy>
  <cp:revision>2</cp:revision>
  <dcterms:created xsi:type="dcterms:W3CDTF">2026-06-03T19:10:00Z</dcterms:created>
  <dcterms:modified xsi:type="dcterms:W3CDTF">2026-06-03T19:10:00Z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0x0101001F1ECED55398B745AED20A9B725638E9</vt:lpwstr>
  </property>
</Properties>
</file>